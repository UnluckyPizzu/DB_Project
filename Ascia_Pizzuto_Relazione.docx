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0A7" w:rsidRDefault="00A970A7" w:rsidP="00A970A7">
      <w:pPr>
        <w:jc w:val="center"/>
        <w:rPr>
          <w:b/>
          <w:bCs/>
          <w:sz w:val="44"/>
          <w:szCs w:val="44"/>
          <w:u w:val="single"/>
        </w:rPr>
      </w:pPr>
      <w:r w:rsidRPr="00A970A7">
        <w:rPr>
          <w:b/>
          <w:bCs/>
          <w:sz w:val="44"/>
          <w:szCs w:val="44"/>
          <w:u w:val="single"/>
        </w:rPr>
        <w:t>Basi di dati e sistemi informativi - Progetto SQL – Prof. Manuel Striani – Anno 2019</w:t>
      </w:r>
      <w:r w:rsidR="00EA495A">
        <w:rPr>
          <w:b/>
          <w:bCs/>
          <w:sz w:val="44"/>
          <w:szCs w:val="44"/>
          <w:u w:val="single"/>
        </w:rPr>
        <w:t>/</w:t>
      </w:r>
      <w:r w:rsidRPr="00A970A7">
        <w:rPr>
          <w:b/>
          <w:bCs/>
          <w:sz w:val="44"/>
          <w:szCs w:val="44"/>
          <w:u w:val="single"/>
        </w:rPr>
        <w:t>2020</w:t>
      </w:r>
    </w:p>
    <w:p w:rsidR="00A970A7" w:rsidRDefault="00A970A7" w:rsidP="00A970A7">
      <w:pPr>
        <w:jc w:val="center"/>
        <w:rPr>
          <w:b/>
          <w:bCs/>
          <w:sz w:val="44"/>
          <w:szCs w:val="44"/>
          <w:u w:val="single"/>
        </w:rPr>
      </w:pPr>
    </w:p>
    <w:p w:rsidR="00A970A7" w:rsidRPr="008258CE" w:rsidRDefault="00A970A7" w:rsidP="00A970A7">
      <w:pPr>
        <w:rPr>
          <w:sz w:val="40"/>
          <w:szCs w:val="40"/>
          <w:u w:val="single"/>
        </w:rPr>
      </w:pPr>
      <w:r w:rsidRPr="008258CE">
        <w:rPr>
          <w:sz w:val="40"/>
          <w:szCs w:val="40"/>
          <w:u w:val="single"/>
        </w:rPr>
        <w:t>Componenti del gruppo:</w:t>
      </w:r>
    </w:p>
    <w:p w:rsidR="00A970A7" w:rsidRPr="008258CE" w:rsidRDefault="00A970A7" w:rsidP="00D56525">
      <w:pPr>
        <w:spacing w:after="120" w:line="240" w:lineRule="auto"/>
        <w:rPr>
          <w:sz w:val="28"/>
          <w:szCs w:val="28"/>
        </w:rPr>
      </w:pPr>
      <w:r w:rsidRPr="008258CE">
        <w:rPr>
          <w:sz w:val="28"/>
          <w:szCs w:val="28"/>
        </w:rPr>
        <w:t>Nome: Marco</w:t>
      </w:r>
    </w:p>
    <w:p w:rsidR="00A970A7" w:rsidRPr="008258CE" w:rsidRDefault="00A970A7" w:rsidP="00D56525">
      <w:pPr>
        <w:spacing w:after="120" w:line="240" w:lineRule="auto"/>
        <w:rPr>
          <w:sz w:val="28"/>
          <w:szCs w:val="28"/>
        </w:rPr>
      </w:pPr>
      <w:r w:rsidRPr="008258CE">
        <w:rPr>
          <w:sz w:val="28"/>
          <w:szCs w:val="28"/>
        </w:rPr>
        <w:t>Cognome: Ascia</w:t>
      </w:r>
    </w:p>
    <w:p w:rsidR="00A970A7" w:rsidRPr="008258CE" w:rsidRDefault="00A970A7" w:rsidP="00D56525">
      <w:pPr>
        <w:spacing w:after="120" w:line="240" w:lineRule="auto"/>
        <w:rPr>
          <w:sz w:val="28"/>
          <w:szCs w:val="28"/>
        </w:rPr>
      </w:pPr>
      <w:r w:rsidRPr="008258CE">
        <w:rPr>
          <w:sz w:val="28"/>
          <w:szCs w:val="28"/>
        </w:rPr>
        <w:t>Numero di matricola: 20028741</w:t>
      </w:r>
    </w:p>
    <w:p w:rsidR="00A970A7" w:rsidRPr="008258CE" w:rsidRDefault="00A970A7" w:rsidP="00D56525">
      <w:pPr>
        <w:spacing w:after="120" w:line="240" w:lineRule="auto"/>
        <w:rPr>
          <w:sz w:val="28"/>
          <w:szCs w:val="28"/>
        </w:rPr>
      </w:pPr>
      <w:r w:rsidRPr="008258CE">
        <w:rPr>
          <w:sz w:val="28"/>
          <w:szCs w:val="28"/>
        </w:rPr>
        <w:t xml:space="preserve">E-mail: </w:t>
      </w:r>
      <w:hyperlink r:id="rId6" w:history="1">
        <w:r w:rsidR="00AF0342" w:rsidRPr="00341FB9">
          <w:rPr>
            <w:rStyle w:val="Collegamentoipertestuale"/>
            <w:sz w:val="28"/>
            <w:szCs w:val="28"/>
          </w:rPr>
          <w:t>20028741@studenti.uniupo.it</w:t>
        </w:r>
      </w:hyperlink>
      <w:r w:rsidR="00AF0342">
        <w:rPr>
          <w:sz w:val="28"/>
          <w:szCs w:val="28"/>
        </w:rPr>
        <w:t xml:space="preserve"> </w:t>
      </w:r>
    </w:p>
    <w:p w:rsidR="00A970A7" w:rsidRPr="008258CE" w:rsidRDefault="00A970A7" w:rsidP="00D56525">
      <w:pPr>
        <w:spacing w:after="120" w:line="240" w:lineRule="auto"/>
        <w:rPr>
          <w:sz w:val="28"/>
          <w:szCs w:val="28"/>
        </w:rPr>
      </w:pPr>
    </w:p>
    <w:p w:rsidR="00A970A7" w:rsidRPr="008258CE" w:rsidRDefault="00A970A7" w:rsidP="00D56525">
      <w:pPr>
        <w:spacing w:after="120" w:line="240" w:lineRule="auto"/>
        <w:rPr>
          <w:sz w:val="28"/>
          <w:szCs w:val="28"/>
        </w:rPr>
      </w:pPr>
      <w:r w:rsidRPr="008258CE">
        <w:rPr>
          <w:sz w:val="28"/>
          <w:szCs w:val="28"/>
        </w:rPr>
        <w:t>Nome: Emilio</w:t>
      </w:r>
    </w:p>
    <w:p w:rsidR="00A970A7" w:rsidRPr="008258CE" w:rsidRDefault="00A970A7" w:rsidP="00D56525">
      <w:pPr>
        <w:spacing w:after="120" w:line="240" w:lineRule="auto"/>
        <w:rPr>
          <w:sz w:val="28"/>
          <w:szCs w:val="28"/>
        </w:rPr>
      </w:pPr>
      <w:r w:rsidRPr="008258CE">
        <w:rPr>
          <w:sz w:val="28"/>
          <w:szCs w:val="28"/>
        </w:rPr>
        <w:t>Cognome: Pizzuto</w:t>
      </w:r>
    </w:p>
    <w:p w:rsidR="00A970A7" w:rsidRPr="008258CE" w:rsidRDefault="00A970A7" w:rsidP="00D56525">
      <w:pPr>
        <w:spacing w:after="120" w:line="240" w:lineRule="auto"/>
        <w:rPr>
          <w:sz w:val="28"/>
          <w:szCs w:val="28"/>
        </w:rPr>
      </w:pPr>
      <w:r w:rsidRPr="008258CE">
        <w:rPr>
          <w:sz w:val="28"/>
          <w:szCs w:val="28"/>
        </w:rPr>
        <w:t>Numero di matricola: 20030421</w:t>
      </w:r>
    </w:p>
    <w:p w:rsidR="00ED177B" w:rsidRPr="008258CE" w:rsidRDefault="00A970A7" w:rsidP="00D56525">
      <w:pPr>
        <w:spacing w:after="120" w:line="240" w:lineRule="auto"/>
        <w:rPr>
          <w:rStyle w:val="Collegamentoipertestuale"/>
          <w:sz w:val="28"/>
          <w:szCs w:val="28"/>
        </w:rPr>
      </w:pPr>
      <w:r w:rsidRPr="008258CE">
        <w:rPr>
          <w:sz w:val="28"/>
          <w:szCs w:val="28"/>
        </w:rPr>
        <w:t xml:space="preserve">E-mail: </w:t>
      </w:r>
      <w:hyperlink r:id="rId7" w:history="1">
        <w:r w:rsidR="00D56525" w:rsidRPr="008258CE">
          <w:rPr>
            <w:rStyle w:val="Collegamentoipertestuale"/>
            <w:sz w:val="28"/>
            <w:szCs w:val="28"/>
          </w:rPr>
          <w:t>20030421@studenti.uniupo.it</w:t>
        </w:r>
      </w:hyperlink>
    </w:p>
    <w:p w:rsidR="004B3FAF" w:rsidRDefault="004B3FAF" w:rsidP="00D56525">
      <w:pPr>
        <w:spacing w:after="120" w:line="240" w:lineRule="auto"/>
        <w:rPr>
          <w:rStyle w:val="Collegamentoipertestuale"/>
        </w:rPr>
      </w:pPr>
    </w:p>
    <w:p w:rsidR="004B3FAF" w:rsidRPr="004B3FAF" w:rsidRDefault="004B3FAF" w:rsidP="004B3FAF">
      <w:pPr>
        <w:keepNext/>
        <w:suppressAutoHyphens/>
        <w:autoSpaceDE w:val="0"/>
        <w:autoSpaceDN w:val="0"/>
        <w:adjustRightInd w:val="0"/>
        <w:spacing w:line="100" w:lineRule="atLeast"/>
        <w:jc w:val="center"/>
        <w:rPr>
          <w:rFonts w:ascii="Liberation Serif" w:hAnsi="Liberation Serif" w:cs="Liberation Serif"/>
          <w:sz w:val="24"/>
          <w:szCs w:val="24"/>
        </w:rPr>
      </w:pPr>
      <w:r w:rsidRPr="004B3FAF">
        <w:rPr>
          <w:rFonts w:ascii="EasyReading" w:hAnsi="EasyReading" w:cs="EasyReading"/>
          <w:b/>
          <w:bCs/>
          <w:sz w:val="28"/>
          <w:szCs w:val="28"/>
        </w:rPr>
        <w:t>Basi di dati e Sistemi Informativi: Sperimentazioni A.A. 2019-2020</w:t>
      </w:r>
    </w:p>
    <w:p w:rsidR="004B3FAF" w:rsidRPr="004B3FAF" w:rsidRDefault="004B3FAF" w:rsidP="004B3FAF">
      <w:pPr>
        <w:keepNext/>
        <w:suppressAutoHyphens/>
        <w:autoSpaceDE w:val="0"/>
        <w:autoSpaceDN w:val="0"/>
        <w:adjustRightInd w:val="0"/>
        <w:spacing w:line="100" w:lineRule="atLeast"/>
        <w:jc w:val="center"/>
        <w:rPr>
          <w:rFonts w:ascii="Liberation Serif" w:hAnsi="Liberation Serif" w:cs="Liberation Serif"/>
          <w:sz w:val="24"/>
          <w:szCs w:val="24"/>
        </w:rPr>
      </w:pPr>
      <w:r w:rsidRPr="004B3FAF">
        <w:rPr>
          <w:rFonts w:ascii="EasyReading" w:hAnsi="EasyReading" w:cs="EasyReading"/>
          <w:b/>
          <w:bCs/>
          <w:sz w:val="48"/>
          <w:szCs w:val="48"/>
        </w:rPr>
        <w:t>PROGETTAZIONE CONCETTUALE</w:t>
      </w:r>
    </w:p>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r w:rsidRPr="004B3FAF">
        <w:rPr>
          <w:rFonts w:ascii="Liberation Serif" w:hAnsi="Liberation Serif" w:cs="Liberation Serif"/>
          <w:sz w:val="24"/>
          <w:szCs w:val="24"/>
        </w:rPr>
        <w:tab/>
      </w:r>
      <w:r w:rsidRPr="004B3FAF">
        <w:rPr>
          <w:rFonts w:ascii="Arial" w:hAnsi="Arial" w:cs="Arial"/>
          <w:b/>
          <w:bCs/>
          <w:sz w:val="28"/>
          <w:szCs w:val="28"/>
        </w:rPr>
        <w:t>1.1. Requisiti iniziali</w:t>
      </w:r>
    </w:p>
    <w:p w:rsidR="004B3FAF" w:rsidRPr="004B3FAF" w:rsidRDefault="004B3FAF" w:rsidP="004B3FAF">
      <w:pPr>
        <w:keepNext/>
        <w:suppressAutoHyphens/>
        <w:autoSpaceDE w:val="0"/>
        <w:autoSpaceDN w:val="0"/>
        <w:adjustRightInd w:val="0"/>
        <w:spacing w:after="120" w:line="100" w:lineRule="atLeast"/>
        <w:jc w:val="both"/>
        <w:rPr>
          <w:rFonts w:ascii="Liberation Serif" w:hAnsi="Liberation Serif" w:cs="Liberation Serif"/>
          <w:sz w:val="24"/>
          <w:szCs w:val="24"/>
        </w:rPr>
      </w:pPr>
      <w:r w:rsidRPr="004B3FAF">
        <w:rPr>
          <w:rFonts w:ascii="Times New Roman" w:hAnsi="Times New Roman" w:cs="Times New Roman"/>
          <w:sz w:val="24"/>
          <w:szCs w:val="24"/>
        </w:rPr>
        <w:t xml:space="preserve">Si deve progettare una base di dati relativa a un sito di affitti di appartamenti. </w:t>
      </w:r>
      <w:r w:rsidR="00564895" w:rsidRPr="004B3FAF">
        <w:rPr>
          <w:rFonts w:ascii="Times New Roman" w:hAnsi="Times New Roman" w:cs="Times New Roman"/>
          <w:sz w:val="24"/>
          <w:szCs w:val="24"/>
        </w:rPr>
        <w:t>In particolare,</w:t>
      </w:r>
      <w:r w:rsidRPr="004B3FAF">
        <w:rPr>
          <w:rFonts w:ascii="Times New Roman" w:hAnsi="Times New Roman" w:cs="Times New Roman"/>
          <w:sz w:val="24"/>
          <w:szCs w:val="24"/>
        </w:rPr>
        <w:t xml:space="preserve"> si possono inserire, cercare, prenotare e recensire interi appartamenti o stanze in appartamenti condivisi. Per potere usufruire dei servizi gli utenti </w:t>
      </w:r>
      <w:r w:rsidRPr="004B3FAF">
        <w:rPr>
          <w:rFonts w:ascii="Times New Roman" w:hAnsi="Times New Roman" w:cs="Times New Roman"/>
          <w:i/>
          <w:iCs/>
          <w:color w:val="008000"/>
          <w:sz w:val="24"/>
          <w:szCs w:val="24"/>
        </w:rPr>
        <w:t xml:space="preserve">(proprietari e clienti) </w:t>
      </w:r>
      <w:r w:rsidRPr="004B3FAF">
        <w:rPr>
          <w:rFonts w:ascii="Times New Roman" w:hAnsi="Times New Roman" w:cs="Times New Roman"/>
          <w:sz w:val="24"/>
          <w:szCs w:val="24"/>
        </w:rPr>
        <w:t xml:space="preserve">devono registrarsi fornendo nome, cognome, indirizzo, data di nascita, email. Per prenotare una struttura i clienti devono selezionare un tipo di sistemazione e un intervallo di date. Quando un cliente, dopo aver visionato qualche struttura, decide di prenotare, scrive al proprietario che risponde con un numero di prenotazione attraverso cui l’utente </w:t>
      </w:r>
      <w:r w:rsidRPr="004B3FAF">
        <w:rPr>
          <w:rFonts w:ascii="Times New Roman" w:hAnsi="Times New Roman" w:cs="Times New Roman"/>
          <w:i/>
          <w:iCs/>
          <w:color w:val="008000"/>
          <w:sz w:val="24"/>
          <w:szCs w:val="24"/>
        </w:rPr>
        <w:t>(cliente)</w:t>
      </w:r>
      <w:r w:rsidRPr="004B3FAF">
        <w:rPr>
          <w:rFonts w:ascii="Times New Roman" w:hAnsi="Times New Roman" w:cs="Times New Roman"/>
          <w:sz w:val="24"/>
          <w:szCs w:val="24"/>
        </w:rPr>
        <w:t xml:space="preserve"> può fare modifiche alle sue scelte. La gestione del pagamento tramite carta credito o altro è demandata a un ente esterno. I clienti possono rilasciare un commento su una struttura solo se ne hanno realmente usufruito. Gli utenti </w:t>
      </w:r>
      <w:r w:rsidRPr="004B3FAF">
        <w:rPr>
          <w:rFonts w:ascii="Times New Roman" w:hAnsi="Times New Roman" w:cs="Times New Roman"/>
          <w:i/>
          <w:iCs/>
          <w:color w:val="008000"/>
          <w:sz w:val="24"/>
          <w:szCs w:val="24"/>
        </w:rPr>
        <w:t>(proprietari)</w:t>
      </w:r>
      <w:r w:rsidRPr="004B3FAF">
        <w:rPr>
          <w:rFonts w:ascii="Times New Roman" w:hAnsi="Times New Roman" w:cs="Times New Roman"/>
          <w:sz w:val="24"/>
          <w:szCs w:val="24"/>
        </w:rPr>
        <w:t xml:space="preserve"> possono cambiare i dati delle strutture inserite di cui sono proprietari e rispondere sia privatamente che pubblicamente alle recensioni pubblicate da chi ha usufruito del servizio. Si tiene traccia nella base di dati sia delle risposte pubbliche (che vengono pubblicate sotto la recensione) sia di quelle private.  Anche i proprietari degli appartamenti possono recensire gli ospiti </w:t>
      </w:r>
      <w:r w:rsidRPr="004B3FAF">
        <w:rPr>
          <w:rFonts w:ascii="Times New Roman" w:hAnsi="Times New Roman" w:cs="Times New Roman"/>
          <w:i/>
          <w:iCs/>
          <w:color w:val="008000"/>
          <w:sz w:val="24"/>
          <w:szCs w:val="24"/>
        </w:rPr>
        <w:t>(clienti)</w:t>
      </w:r>
      <w:r w:rsidRPr="004B3FAF">
        <w:rPr>
          <w:rFonts w:ascii="Times New Roman" w:hAnsi="Times New Roman" w:cs="Times New Roman"/>
          <w:sz w:val="24"/>
          <w:szCs w:val="24"/>
        </w:rPr>
        <w:t xml:space="preserve"> dopo il soggiorno. Alcuni proprietari possono essere classificati come superhost (si veda il file superhost.pdf). Degli utenti </w:t>
      </w:r>
      <w:r w:rsidRPr="004B3FAF">
        <w:rPr>
          <w:rFonts w:ascii="Times New Roman" w:hAnsi="Times New Roman" w:cs="Times New Roman"/>
          <w:i/>
          <w:iCs/>
          <w:color w:val="008000"/>
          <w:sz w:val="24"/>
          <w:szCs w:val="24"/>
        </w:rPr>
        <w:t xml:space="preserve">(proprietari e clienti) </w:t>
      </w:r>
      <w:r w:rsidRPr="004B3FAF">
        <w:rPr>
          <w:rFonts w:ascii="Times New Roman" w:hAnsi="Times New Roman" w:cs="Times New Roman"/>
          <w:sz w:val="24"/>
          <w:szCs w:val="24"/>
        </w:rPr>
        <w:t xml:space="preserve">vengono mostrati il nome, una foto del profilo, le lingue parlate, le recensioni ricevute sia come host </w:t>
      </w:r>
      <w:r w:rsidRPr="004B3FAF">
        <w:rPr>
          <w:rFonts w:ascii="Times New Roman" w:hAnsi="Times New Roman" w:cs="Times New Roman"/>
          <w:i/>
          <w:iCs/>
          <w:color w:val="008000"/>
          <w:sz w:val="24"/>
          <w:szCs w:val="24"/>
        </w:rPr>
        <w:t>(proprietario)</w:t>
      </w:r>
      <w:r w:rsidRPr="004B3FAF">
        <w:rPr>
          <w:rFonts w:ascii="Times New Roman" w:hAnsi="Times New Roman" w:cs="Times New Roman"/>
          <w:i/>
          <w:iCs/>
          <w:sz w:val="24"/>
          <w:szCs w:val="24"/>
        </w:rPr>
        <w:t xml:space="preserve"> </w:t>
      </w:r>
      <w:r w:rsidRPr="004B3FAF">
        <w:rPr>
          <w:rFonts w:ascii="Times New Roman" w:hAnsi="Times New Roman" w:cs="Times New Roman"/>
          <w:sz w:val="24"/>
          <w:szCs w:val="24"/>
        </w:rPr>
        <w:t xml:space="preserve">che come ospite </w:t>
      </w:r>
      <w:r w:rsidRPr="004B3FAF">
        <w:rPr>
          <w:rFonts w:ascii="Times New Roman" w:hAnsi="Times New Roman" w:cs="Times New Roman"/>
          <w:i/>
          <w:iCs/>
          <w:color w:val="008000"/>
          <w:sz w:val="24"/>
          <w:szCs w:val="24"/>
        </w:rPr>
        <w:t>(cliente)</w:t>
      </w:r>
      <w:r w:rsidRPr="004B3FAF">
        <w:rPr>
          <w:rFonts w:ascii="Times New Roman" w:hAnsi="Times New Roman" w:cs="Times New Roman"/>
          <w:sz w:val="24"/>
          <w:szCs w:val="24"/>
        </w:rPr>
        <w:t xml:space="preserve">, le eventuali proprietà e (se guadagnato) il simbolo </w:t>
      </w:r>
      <w:r w:rsidRPr="004B3FAF">
        <w:rPr>
          <w:rFonts w:ascii="Times New Roman" w:hAnsi="Times New Roman" w:cs="Times New Roman"/>
          <w:sz w:val="24"/>
          <w:szCs w:val="24"/>
        </w:rPr>
        <w:lastRenderedPageBreak/>
        <w:t xml:space="preserve">di superhost. </w:t>
      </w:r>
      <w:r w:rsidRPr="004B3FAF">
        <w:rPr>
          <w:rFonts w:ascii="Liberation Serif" w:hAnsi="Liberation Serif" w:cs="Liberation Serif"/>
          <w:sz w:val="24"/>
          <w:szCs w:val="24"/>
        </w:rPr>
        <w:t xml:space="preserve">Quando un cliente si cancella dal servizio, le sue recensioni e le risposte ricevute relativamente ad esse rimangono memorizzate mentre i suoi dati personali vengono cancellati. Le informazioni relative alle strutture sono reperibili nel documento alloggio.pdf. Per maggiori dettagli: </w:t>
      </w:r>
      <w:hyperlink r:id="rId8" w:history="1">
        <w:r w:rsidR="00450FCF" w:rsidRPr="00407524">
          <w:rPr>
            <w:rStyle w:val="Collegamentoipertestuale"/>
            <w:rFonts w:ascii="TimesNewRomanPSMT" w:eastAsia="TimesNewRomanPSMT" w:cs="TimesNewRomanPSMT"/>
            <w:sz w:val="24"/>
            <w:szCs w:val="24"/>
          </w:rPr>
          <w:t>https://www.airbnb.it/</w:t>
        </w:r>
      </w:hyperlink>
      <w:r w:rsidR="00450FCF">
        <w:rPr>
          <w:rFonts w:ascii="TimesNewRomanPSMT" w:eastAsia="TimesNewRomanPSMT" w:cs="TimesNewRomanPSMT"/>
          <w:color w:val="0563C2"/>
          <w:sz w:val="24"/>
          <w:szCs w:val="24"/>
        </w:rPr>
        <w:t xml:space="preserve">. </w:t>
      </w:r>
    </w:p>
    <w:p w:rsidR="004B3FAF" w:rsidRPr="004B3FAF" w:rsidRDefault="004B3FAF" w:rsidP="004B3FAF">
      <w:pPr>
        <w:keepNext/>
        <w:suppressAutoHyphens/>
        <w:autoSpaceDE w:val="0"/>
        <w:autoSpaceDN w:val="0"/>
        <w:adjustRightInd w:val="0"/>
        <w:spacing w:after="140" w:line="288" w:lineRule="auto"/>
        <w:jc w:val="both"/>
        <w:rPr>
          <w:rFonts w:ascii="Liberation Serif" w:hAnsi="Liberation Serif" w:cs="Liberation Serif"/>
          <w:sz w:val="24"/>
          <w:szCs w:val="24"/>
        </w:rPr>
      </w:pPr>
    </w:p>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r w:rsidRPr="004B3FAF">
        <w:rPr>
          <w:rFonts w:ascii="Liberation Serif" w:hAnsi="Liberation Serif" w:cs="Liberation Serif"/>
          <w:sz w:val="24"/>
          <w:szCs w:val="24"/>
        </w:rPr>
        <w:tab/>
      </w:r>
      <w:r w:rsidRPr="004B3FAF">
        <w:rPr>
          <w:rFonts w:ascii="Arial" w:hAnsi="Arial" w:cs="Arial"/>
          <w:b/>
          <w:bCs/>
          <w:sz w:val="28"/>
          <w:szCs w:val="28"/>
        </w:rPr>
        <w:t>1.2. Glossario dei termini</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08"/>
        <w:gridCol w:w="2407"/>
        <w:gridCol w:w="2406"/>
        <w:gridCol w:w="2407"/>
      </w:tblGrid>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Arial" w:hAnsi="Arial" w:cs="Arial"/>
                <w:b/>
                <w:bCs/>
                <w:sz w:val="21"/>
                <w:szCs w:val="21"/>
              </w:rPr>
            </w:pPr>
            <w:r w:rsidRPr="004B3FAF">
              <w:rPr>
                <w:rFonts w:ascii="Arial" w:hAnsi="Arial" w:cs="Arial"/>
                <w:b/>
                <w:bCs/>
                <w:color w:val="000000"/>
                <w:sz w:val="24"/>
                <w:szCs w:val="24"/>
              </w:rPr>
              <w:t>Termine</w:t>
            </w:r>
          </w:p>
          <w:p w:rsidR="004B3FAF" w:rsidRPr="004B3FAF" w:rsidRDefault="004B3FAF" w:rsidP="004B3FAF">
            <w:pPr>
              <w:keepNext/>
              <w:suppressLineNumbers/>
              <w:suppressAutoHyphens/>
              <w:autoSpaceDE w:val="0"/>
              <w:autoSpaceDN w:val="0"/>
              <w:adjustRightInd w:val="0"/>
              <w:spacing w:line="100" w:lineRule="atLeast"/>
              <w:jc w:val="center"/>
              <w:rPr>
                <w:rFonts w:ascii="Arial" w:hAnsi="Arial" w:cs="Arial"/>
                <w:b/>
                <w:bCs/>
                <w:sz w:val="21"/>
                <w:szCs w:val="21"/>
              </w:rPr>
            </w:pP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jc w:val="center"/>
              <w:rPr>
                <w:rFonts w:ascii="Arial" w:hAnsi="Arial" w:cs="Arial"/>
                <w:b/>
                <w:bCs/>
                <w:sz w:val="21"/>
                <w:szCs w:val="21"/>
              </w:rPr>
            </w:pPr>
            <w:r w:rsidRPr="004B3FAF">
              <w:rPr>
                <w:rFonts w:ascii="Arial" w:hAnsi="Arial" w:cs="Arial"/>
                <w:b/>
                <w:bCs/>
                <w:sz w:val="24"/>
                <w:szCs w:val="24"/>
              </w:rPr>
              <w:t>Descrizione</w:t>
            </w: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jc w:val="center"/>
              <w:rPr>
                <w:rFonts w:ascii="Arial" w:hAnsi="Arial" w:cs="Arial"/>
                <w:b/>
                <w:bCs/>
                <w:sz w:val="21"/>
                <w:szCs w:val="21"/>
              </w:rPr>
            </w:pPr>
            <w:r w:rsidRPr="004B3FAF">
              <w:rPr>
                <w:rFonts w:ascii="Arial" w:hAnsi="Arial" w:cs="Arial"/>
                <w:b/>
                <w:bCs/>
                <w:sz w:val="24"/>
                <w:szCs w:val="24"/>
              </w:rPr>
              <w:t>Sinonimi</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jc w:val="center"/>
              <w:rPr>
                <w:rFonts w:ascii="Arial" w:hAnsi="Arial" w:cs="Arial"/>
                <w:b/>
                <w:bCs/>
                <w:sz w:val="21"/>
                <w:szCs w:val="21"/>
              </w:rPr>
            </w:pPr>
            <w:r w:rsidRPr="004B3FAF">
              <w:rPr>
                <w:rFonts w:ascii="Arial" w:hAnsi="Arial" w:cs="Arial"/>
                <w:b/>
                <w:bCs/>
                <w:sz w:val="24"/>
                <w:szCs w:val="24"/>
              </w:rPr>
              <w:t>Collegamenti</w:t>
            </w:r>
          </w:p>
        </w:tc>
      </w:tr>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b/>
                <w:bCs/>
                <w:sz w:val="21"/>
                <w:szCs w:val="21"/>
              </w:rPr>
            </w:pPr>
            <w:r w:rsidRPr="004B3FAF">
              <w:rPr>
                <w:rFonts w:ascii="Liberation Serif" w:hAnsi="Liberation Serif" w:cs="Liberation Serif"/>
                <w:b/>
                <w:bCs/>
                <w:sz w:val="21"/>
                <w:szCs w:val="21"/>
              </w:rPr>
              <w:t>Utente</w:t>
            </w: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Una persona che può inserire, cercare, prenotare, recensire strutture e rispondere a recensioni.</w:t>
            </w: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Cliente, Ospite</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Struttura, Cliente, Prenotazione</w:t>
            </w:r>
          </w:p>
        </w:tc>
      </w:tr>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b/>
                <w:bCs/>
                <w:sz w:val="21"/>
                <w:szCs w:val="21"/>
              </w:rPr>
            </w:pPr>
            <w:r w:rsidRPr="004B3FAF">
              <w:rPr>
                <w:rFonts w:ascii="Liberation Serif" w:hAnsi="Liberation Serif" w:cs="Liberation Serif"/>
                <w:b/>
                <w:bCs/>
                <w:sz w:val="21"/>
                <w:szCs w:val="21"/>
              </w:rPr>
              <w:t>Struttura</w:t>
            </w: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Immobile fornito da un proprietario a disposizione dei clienti.</w:t>
            </w:r>
          </w:p>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Appartamento, Stanza, Proprietà, Alloggio</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Proprietario, Prenotazione</w:t>
            </w:r>
          </w:p>
        </w:tc>
      </w:tr>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b/>
                <w:bCs/>
                <w:sz w:val="21"/>
                <w:szCs w:val="21"/>
              </w:rPr>
            </w:pPr>
            <w:r w:rsidRPr="004B3FAF">
              <w:rPr>
                <w:rFonts w:ascii="Liberation Serif" w:hAnsi="Liberation Serif" w:cs="Liberation Serif"/>
                <w:b/>
                <w:bCs/>
                <w:sz w:val="21"/>
                <w:szCs w:val="21"/>
              </w:rPr>
              <w:t>Proprietario</w:t>
            </w: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AutoHyphens/>
              <w:autoSpaceDE w:val="0"/>
              <w:autoSpaceDN w:val="0"/>
              <w:adjustRightInd w:val="0"/>
              <w:spacing w:after="140" w:line="288" w:lineRule="auto"/>
              <w:jc w:val="both"/>
              <w:rPr>
                <w:rFonts w:ascii="Times New Roman" w:hAnsi="Times New Roman" w:cs="Times New Roman"/>
                <w:sz w:val="21"/>
                <w:szCs w:val="21"/>
              </w:rPr>
            </w:pPr>
            <w:r w:rsidRPr="004B3FAF">
              <w:rPr>
                <w:rFonts w:ascii="Times New Roman" w:hAnsi="Times New Roman" w:cs="Times New Roman"/>
                <w:sz w:val="21"/>
                <w:szCs w:val="21"/>
              </w:rPr>
              <w:t>Una persona che possiede delle strutture, delle quali può gestire i dati, messe a disposizione dei clienti, dei quali può scrivere delle recensioni.</w:t>
            </w: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 xml:space="preserve">Host </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Struttura</w:t>
            </w:r>
          </w:p>
        </w:tc>
      </w:tr>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b/>
                <w:bCs/>
                <w:sz w:val="21"/>
                <w:szCs w:val="21"/>
              </w:rPr>
            </w:pPr>
            <w:r w:rsidRPr="004B3FAF">
              <w:rPr>
                <w:rFonts w:ascii="Liberation Serif" w:hAnsi="Liberation Serif" w:cs="Liberation Serif"/>
                <w:b/>
                <w:bCs/>
                <w:sz w:val="21"/>
                <w:szCs w:val="21"/>
              </w:rPr>
              <w:t>Prenotazione</w:t>
            </w: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Atto che definisce il contratto stipulato tra utente e proprietario da una data a un</w:t>
            </w:r>
            <w:r w:rsidRPr="004B3FAF">
              <w:rPr>
                <w:rFonts w:ascii="Times New Roman" w:hAnsi="Times New Roman" w:cs="Times New Roman"/>
                <w:sz w:val="21"/>
                <w:szCs w:val="21"/>
              </w:rPr>
              <w:t>’</w:t>
            </w:r>
            <w:r w:rsidRPr="004B3FAF">
              <w:rPr>
                <w:rFonts w:ascii="Liberation Serif" w:hAnsi="Liberation Serif" w:cs="Liberation Serif"/>
                <w:sz w:val="21"/>
                <w:szCs w:val="21"/>
              </w:rPr>
              <w:t>altra in una struttura.</w:t>
            </w: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Struttura, Utente</w:t>
            </w:r>
          </w:p>
        </w:tc>
      </w:tr>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b/>
                <w:bCs/>
                <w:sz w:val="21"/>
                <w:szCs w:val="21"/>
              </w:rPr>
            </w:pPr>
            <w:r w:rsidRPr="004B3FAF">
              <w:rPr>
                <w:rFonts w:ascii="Liberation Serif" w:hAnsi="Liberation Serif" w:cs="Liberation Serif"/>
                <w:b/>
                <w:bCs/>
                <w:sz w:val="21"/>
                <w:szCs w:val="21"/>
              </w:rPr>
              <w:t>Recensione</w:t>
            </w: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Descrizione della struttura o dell</w:t>
            </w:r>
            <w:r w:rsidRPr="004B3FAF">
              <w:rPr>
                <w:rFonts w:ascii="Times New Roman" w:hAnsi="Times New Roman" w:cs="Times New Roman"/>
                <w:sz w:val="21"/>
                <w:szCs w:val="21"/>
              </w:rPr>
              <w:t>’</w:t>
            </w:r>
            <w:r w:rsidRPr="004B3FAF">
              <w:rPr>
                <w:rFonts w:ascii="Liberation Serif" w:hAnsi="Liberation Serif" w:cs="Liberation Serif"/>
                <w:sz w:val="21"/>
                <w:szCs w:val="21"/>
              </w:rPr>
              <w:t>utente al fine di dare una valutazione.</w:t>
            </w: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Commento</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Struttura, Prenotazione</w:t>
            </w:r>
          </w:p>
        </w:tc>
      </w:tr>
      <w:tr w:rsidR="004B3FAF" w:rsidRPr="004B3FAF">
        <w:tc>
          <w:tcPr>
            <w:tcW w:w="2408" w:type="dxa"/>
            <w:tcBorders>
              <w:top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b/>
                <w:bCs/>
                <w:sz w:val="21"/>
                <w:szCs w:val="21"/>
              </w:rPr>
            </w:pPr>
            <w:r w:rsidRPr="004B3FAF">
              <w:rPr>
                <w:rFonts w:ascii="Liberation Serif" w:hAnsi="Liberation Serif" w:cs="Liberation Serif"/>
                <w:b/>
                <w:bCs/>
                <w:sz w:val="21"/>
                <w:szCs w:val="21"/>
              </w:rPr>
              <w:t>Risposta</w:t>
            </w:r>
          </w:p>
        </w:tc>
        <w:tc>
          <w:tcPr>
            <w:tcW w:w="2407"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Commento a una recensione.</w:t>
            </w:r>
          </w:p>
        </w:tc>
        <w:tc>
          <w:tcPr>
            <w:tcW w:w="2406" w:type="dxa"/>
            <w:tcBorders>
              <w:top w:val="single" w:sz="4" w:space="0" w:color="auto"/>
              <w:left w:val="single" w:sz="4" w:space="0" w:color="auto"/>
              <w:bottom w:val="single" w:sz="4" w:space="0" w:color="auto"/>
              <w:right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w:t>
            </w:r>
          </w:p>
        </w:tc>
        <w:tc>
          <w:tcPr>
            <w:tcW w:w="2407" w:type="dxa"/>
            <w:tcBorders>
              <w:top w:val="single" w:sz="4" w:space="0" w:color="auto"/>
              <w:left w:val="single" w:sz="4" w:space="0" w:color="auto"/>
              <w:bottom w:val="single" w:sz="4" w:space="0" w:color="auto"/>
            </w:tcBorders>
          </w:tcPr>
          <w:p w:rsidR="004B3FAF" w:rsidRPr="004B3FAF" w:rsidRDefault="004B3FAF" w:rsidP="004B3FAF">
            <w:pPr>
              <w:keepNext/>
              <w:suppressLineNumbers/>
              <w:suppressAutoHyphens/>
              <w:autoSpaceDE w:val="0"/>
              <w:autoSpaceDN w:val="0"/>
              <w:adjustRightInd w:val="0"/>
              <w:spacing w:line="100" w:lineRule="atLeast"/>
              <w:rPr>
                <w:rFonts w:ascii="Liberation Serif" w:hAnsi="Liberation Serif" w:cs="Liberation Serif"/>
                <w:sz w:val="21"/>
                <w:szCs w:val="21"/>
              </w:rPr>
            </w:pPr>
            <w:r w:rsidRPr="004B3FAF">
              <w:rPr>
                <w:rFonts w:ascii="Liberation Serif" w:hAnsi="Liberation Serif" w:cs="Liberation Serif"/>
                <w:sz w:val="21"/>
                <w:szCs w:val="21"/>
              </w:rPr>
              <w:t>Recensione</w:t>
            </w:r>
          </w:p>
        </w:tc>
      </w:tr>
    </w:tbl>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p>
    <w:p w:rsidR="004B3FAF" w:rsidRPr="004B3FAF" w:rsidRDefault="004B3FAF" w:rsidP="004B3FAF">
      <w:pPr>
        <w:keepNext/>
        <w:suppressAutoHyphens/>
        <w:autoSpaceDE w:val="0"/>
        <w:autoSpaceDN w:val="0"/>
        <w:adjustRightInd w:val="0"/>
        <w:spacing w:before="240" w:after="120" w:line="100" w:lineRule="atLeast"/>
        <w:jc w:val="both"/>
        <w:outlineLvl w:val="0"/>
        <w:rPr>
          <w:rFonts w:ascii="Arial" w:hAnsi="Arial" w:cs="Arial"/>
          <w:b/>
          <w:bCs/>
          <w:sz w:val="28"/>
          <w:szCs w:val="28"/>
        </w:rPr>
      </w:pPr>
      <w:r w:rsidRPr="004B3FAF">
        <w:rPr>
          <w:rFonts w:ascii="Liberation Serif" w:hAnsi="Liberation Serif" w:cs="Liberation Serif"/>
          <w:sz w:val="24"/>
          <w:szCs w:val="24"/>
        </w:rPr>
        <w:tab/>
      </w:r>
      <w:r w:rsidRPr="004B3FAF">
        <w:rPr>
          <w:rFonts w:ascii="Arial" w:hAnsi="Arial" w:cs="Arial"/>
          <w:b/>
          <w:bCs/>
          <w:sz w:val="28"/>
          <w:szCs w:val="28"/>
        </w:rPr>
        <w:t>1.3. Requisiti riscritti</w:t>
      </w:r>
    </w:p>
    <w:p w:rsidR="001A43E9" w:rsidRPr="00551486" w:rsidRDefault="001A43E9" w:rsidP="001A43E9">
      <w:pPr>
        <w:rPr>
          <w:rFonts w:ascii="Liberation Serif" w:hAnsi="Liberation Serif"/>
          <w:sz w:val="24"/>
          <w:szCs w:val="24"/>
        </w:rPr>
      </w:pPr>
      <w:r w:rsidRPr="00551486">
        <w:rPr>
          <w:rFonts w:ascii="Liberation Serif" w:hAnsi="Liberation Serif"/>
          <w:sz w:val="24"/>
          <w:szCs w:val="24"/>
        </w:rPr>
        <w:t>Si deve progettare una base di dati relativa a un sito di affitti di appartamenti. In particolare</w:t>
      </w:r>
      <w:r w:rsidRPr="00551486">
        <w:rPr>
          <w:rFonts w:ascii="Liberation Serif" w:hAnsi="Liberation Serif"/>
          <w:color w:val="00B050"/>
          <w:sz w:val="24"/>
          <w:szCs w:val="24"/>
        </w:rPr>
        <w:t>,</w:t>
      </w:r>
      <w:r w:rsidRPr="00551486">
        <w:rPr>
          <w:rFonts w:ascii="Liberation Serif" w:hAnsi="Liberation Serif"/>
          <w:sz w:val="24"/>
          <w:szCs w:val="24"/>
        </w:rPr>
        <w:t xml:space="preserve"> si possono inserire, cercare, prenotare e recensire </w:t>
      </w:r>
      <w:r w:rsidRPr="00551486">
        <w:rPr>
          <w:rFonts w:ascii="Liberation Serif" w:hAnsi="Liberation Serif"/>
          <w:strike/>
          <w:color w:val="FF0000"/>
          <w:sz w:val="24"/>
          <w:szCs w:val="24"/>
        </w:rPr>
        <w:t>interi</w:t>
      </w:r>
      <w:r w:rsidRPr="00551486">
        <w:rPr>
          <w:rFonts w:ascii="Liberation Serif" w:hAnsi="Liberation Serif"/>
          <w:sz w:val="24"/>
          <w:szCs w:val="24"/>
        </w:rPr>
        <w:t xml:space="preserve"> appartamenti o stanze </w:t>
      </w:r>
      <w:r w:rsidRPr="00551486">
        <w:rPr>
          <w:rFonts w:ascii="Liberation Serif" w:hAnsi="Liberation Serif"/>
          <w:strike/>
          <w:color w:val="FF0000"/>
          <w:sz w:val="24"/>
          <w:szCs w:val="24"/>
        </w:rPr>
        <w:t>in appartamenti condivisi</w:t>
      </w:r>
      <w:r w:rsidRPr="00551486">
        <w:rPr>
          <w:rFonts w:ascii="Liberation Serif" w:hAnsi="Liberation Serif"/>
          <w:sz w:val="24"/>
          <w:szCs w:val="24"/>
        </w:rPr>
        <w:t xml:space="preserve">. Per potere usufruire dei servizi </w:t>
      </w:r>
      <w:r w:rsidRPr="00551486">
        <w:rPr>
          <w:rFonts w:ascii="Liberation Serif" w:hAnsi="Liberation Serif"/>
          <w:color w:val="000000" w:themeColor="text1"/>
          <w:sz w:val="24"/>
          <w:szCs w:val="24"/>
        </w:rPr>
        <w:t xml:space="preserve">gli utenti </w:t>
      </w:r>
      <w:r w:rsidRPr="00551486">
        <w:rPr>
          <w:rFonts w:ascii="Liberation Serif" w:hAnsi="Liberation Serif"/>
          <w:sz w:val="24"/>
          <w:szCs w:val="24"/>
        </w:rPr>
        <w:t xml:space="preserve">devono registrarsi fornendo nome, cognome, indirizzo, data di nascita, </w:t>
      </w:r>
      <w:r w:rsidRPr="00551486">
        <w:rPr>
          <w:rFonts w:ascii="Liberation Serif" w:hAnsi="Liberation Serif"/>
          <w:color w:val="000000" w:themeColor="text1"/>
          <w:sz w:val="24"/>
          <w:szCs w:val="24"/>
        </w:rPr>
        <w:t>email</w:t>
      </w:r>
      <w:r w:rsidRPr="00551486">
        <w:rPr>
          <w:rFonts w:ascii="Liberation Serif" w:hAnsi="Liberation Serif"/>
          <w:sz w:val="24"/>
          <w:szCs w:val="24"/>
        </w:rPr>
        <w:t xml:space="preserve">. Per prenotare una struttura </w:t>
      </w:r>
      <w:r w:rsidRPr="00551486">
        <w:rPr>
          <w:rFonts w:ascii="Liberation Serif" w:hAnsi="Liberation Serif"/>
          <w:strike/>
          <w:color w:val="FF0000"/>
          <w:sz w:val="24"/>
          <w:szCs w:val="24"/>
        </w:rPr>
        <w:t xml:space="preserve">i clienti </w:t>
      </w:r>
      <w:r w:rsidRPr="00551486">
        <w:rPr>
          <w:rFonts w:ascii="Liberation Serif" w:hAnsi="Liberation Serif"/>
          <w:b/>
          <w:bCs/>
          <w:color w:val="007FFF"/>
          <w:sz w:val="24"/>
          <w:szCs w:val="24"/>
        </w:rPr>
        <w:t xml:space="preserve">un utente </w:t>
      </w:r>
      <w:r w:rsidRPr="00551486">
        <w:rPr>
          <w:rFonts w:ascii="Liberation Serif" w:hAnsi="Liberation Serif"/>
          <w:strike/>
          <w:color w:val="FF0000"/>
          <w:sz w:val="24"/>
          <w:szCs w:val="24"/>
        </w:rPr>
        <w:t>devono</w:t>
      </w:r>
      <w:r w:rsidRPr="00551486">
        <w:rPr>
          <w:rFonts w:ascii="Liberation Serif" w:hAnsi="Liberation Serif"/>
          <w:sz w:val="24"/>
          <w:szCs w:val="24"/>
        </w:rPr>
        <w:t xml:space="preserve"> </w:t>
      </w:r>
      <w:r w:rsidRPr="00551486">
        <w:rPr>
          <w:rFonts w:ascii="Liberation Serif" w:hAnsi="Liberation Serif"/>
          <w:b/>
          <w:bCs/>
          <w:color w:val="007FFF"/>
          <w:sz w:val="24"/>
          <w:szCs w:val="24"/>
        </w:rPr>
        <w:t>deve</w:t>
      </w:r>
      <w:r w:rsidRPr="00551486">
        <w:rPr>
          <w:rFonts w:ascii="Liberation Serif" w:hAnsi="Liberation Serif"/>
          <w:sz w:val="24"/>
          <w:szCs w:val="24"/>
        </w:rPr>
        <w:t xml:space="preserve"> selezionare </w:t>
      </w:r>
      <w:r w:rsidRPr="00551486">
        <w:rPr>
          <w:rFonts w:ascii="Liberation Serif" w:hAnsi="Liberation Serif"/>
          <w:strike/>
          <w:color w:val="FF0000"/>
          <w:sz w:val="24"/>
          <w:szCs w:val="24"/>
        </w:rPr>
        <w:t>un tipo di sistemazione</w:t>
      </w:r>
      <w:r w:rsidRPr="00551486">
        <w:rPr>
          <w:rFonts w:ascii="Liberation Serif" w:hAnsi="Liberation Serif"/>
          <w:sz w:val="24"/>
          <w:szCs w:val="24"/>
        </w:rPr>
        <w:t xml:space="preserve"> </w:t>
      </w:r>
      <w:r w:rsidRPr="00551486">
        <w:rPr>
          <w:rFonts w:ascii="Liberation Serif" w:hAnsi="Liberation Serif"/>
          <w:b/>
          <w:bCs/>
          <w:color w:val="007FFF"/>
          <w:sz w:val="24"/>
          <w:szCs w:val="24"/>
        </w:rPr>
        <w:t>una struttura</w:t>
      </w:r>
      <w:r w:rsidRPr="00551486">
        <w:rPr>
          <w:rFonts w:ascii="Liberation Serif" w:hAnsi="Liberation Serif"/>
          <w:sz w:val="24"/>
          <w:szCs w:val="24"/>
        </w:rPr>
        <w:t xml:space="preserve"> e un intervallo di date. Quando </w:t>
      </w:r>
      <w:r w:rsidRPr="00551486">
        <w:rPr>
          <w:rFonts w:ascii="Liberation Serif" w:hAnsi="Liberation Serif"/>
          <w:strike/>
          <w:color w:val="FF0000"/>
          <w:sz w:val="24"/>
          <w:szCs w:val="24"/>
        </w:rPr>
        <w:t>un cliente</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un utente</w:t>
      </w:r>
      <w:r w:rsidRPr="00551486">
        <w:rPr>
          <w:rFonts w:ascii="Liberation Serif" w:hAnsi="Liberation Serif"/>
          <w:sz w:val="24"/>
          <w:szCs w:val="24"/>
        </w:rPr>
        <w:t>, dopo aver visionato qualche struttura, decide di prenotare</w:t>
      </w:r>
      <w:r w:rsidRPr="00551486">
        <w:rPr>
          <w:rFonts w:ascii="Liberation Serif" w:hAnsi="Liberation Serif"/>
          <w:color w:val="FF0000"/>
          <w:sz w:val="24"/>
          <w:szCs w:val="24"/>
        </w:rPr>
        <w:t xml:space="preserve">, </w:t>
      </w:r>
      <w:r w:rsidRPr="00551486">
        <w:rPr>
          <w:rFonts w:ascii="Liberation Serif" w:hAnsi="Liberation Serif"/>
          <w:strike/>
          <w:color w:val="FF0000"/>
          <w:sz w:val="24"/>
          <w:szCs w:val="24"/>
        </w:rPr>
        <w:lastRenderedPageBreak/>
        <w:t>scrive al</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contatta il</w:t>
      </w:r>
      <w:r w:rsidRPr="00551486">
        <w:rPr>
          <w:rFonts w:ascii="Liberation Serif" w:hAnsi="Liberation Serif"/>
          <w:sz w:val="24"/>
          <w:szCs w:val="24"/>
        </w:rPr>
        <w:t xml:space="preserve"> proprietario che risponde con un numero di prenotazione attraverso cui </w:t>
      </w:r>
      <w:r w:rsidRPr="00551486">
        <w:rPr>
          <w:rFonts w:ascii="Liberation Serif" w:hAnsi="Liberation Serif"/>
          <w:color w:val="000000" w:themeColor="text1"/>
          <w:sz w:val="24"/>
          <w:szCs w:val="24"/>
        </w:rPr>
        <w:t>l’utente</w:t>
      </w:r>
      <w:r w:rsidRPr="00551486">
        <w:rPr>
          <w:rFonts w:ascii="Liberation Serif" w:hAnsi="Liberation Serif"/>
          <w:sz w:val="24"/>
          <w:szCs w:val="24"/>
        </w:rPr>
        <w:t xml:space="preserve"> può fare modifiche alle sue scelte. La gestione del pagamento tramite carta credito o altro è demandata a un ente esterno. </w:t>
      </w:r>
      <w:r w:rsidRPr="00551486">
        <w:rPr>
          <w:rFonts w:ascii="Liberation Serif" w:hAnsi="Liberation Serif"/>
          <w:strike/>
          <w:color w:val="FF0000"/>
          <w:sz w:val="24"/>
          <w:szCs w:val="24"/>
        </w:rPr>
        <w:t>I clienti</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Gli utenti</w:t>
      </w:r>
      <w:r w:rsidRPr="00551486">
        <w:rPr>
          <w:rFonts w:ascii="Liberation Serif" w:hAnsi="Liberation Serif"/>
          <w:color w:val="000000" w:themeColor="text1"/>
          <w:sz w:val="24"/>
          <w:szCs w:val="24"/>
        </w:rPr>
        <w:t xml:space="preserve"> </w:t>
      </w:r>
      <w:r w:rsidRPr="00551486">
        <w:rPr>
          <w:rFonts w:ascii="Liberation Serif" w:hAnsi="Liberation Serif"/>
          <w:sz w:val="24"/>
          <w:szCs w:val="24"/>
        </w:rPr>
        <w:t xml:space="preserve">possono </w:t>
      </w:r>
      <w:r w:rsidRPr="00551486">
        <w:rPr>
          <w:rFonts w:ascii="Liberation Serif" w:hAnsi="Liberation Serif"/>
          <w:strike/>
          <w:color w:val="FF0000"/>
          <w:sz w:val="24"/>
          <w:szCs w:val="24"/>
        </w:rPr>
        <w:t>rilasciare un commento su</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recensire</w:t>
      </w:r>
      <w:r w:rsidRPr="00551486">
        <w:rPr>
          <w:rFonts w:ascii="Liberation Serif" w:hAnsi="Liberation Serif"/>
          <w:color w:val="00B050"/>
          <w:sz w:val="24"/>
          <w:szCs w:val="24"/>
        </w:rPr>
        <w:t xml:space="preserve"> </w:t>
      </w:r>
      <w:r w:rsidRPr="00551486">
        <w:rPr>
          <w:rFonts w:ascii="Liberation Serif" w:hAnsi="Liberation Serif"/>
          <w:sz w:val="24"/>
          <w:szCs w:val="24"/>
        </w:rPr>
        <w:t>una struttura solo se ne hanno realmente usufruito</w:t>
      </w:r>
      <w:r w:rsidRPr="00551486">
        <w:rPr>
          <w:rFonts w:ascii="Liberation Serif" w:hAnsi="Liberation Serif"/>
          <w:color w:val="00B050"/>
          <w:sz w:val="24"/>
          <w:szCs w:val="24"/>
        </w:rPr>
        <w:t>.</w:t>
      </w:r>
      <w:r w:rsidRPr="00551486">
        <w:rPr>
          <w:rFonts w:ascii="Liberation Serif" w:hAnsi="Liberation Serif"/>
          <w:sz w:val="24"/>
          <w:szCs w:val="24"/>
        </w:rPr>
        <w:t xml:space="preserve"> </w:t>
      </w:r>
      <w:r w:rsidRPr="00551486">
        <w:rPr>
          <w:rFonts w:ascii="Liberation Serif" w:hAnsi="Liberation Serif"/>
          <w:strike/>
          <w:color w:val="FF0000"/>
          <w:sz w:val="24"/>
          <w:szCs w:val="24"/>
        </w:rPr>
        <w:t>Gli utenti</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I</w:t>
      </w:r>
      <w:r w:rsidRPr="00551486">
        <w:rPr>
          <w:rFonts w:ascii="Liberation Serif" w:hAnsi="Liberation Serif"/>
          <w:color w:val="00B050"/>
          <w:sz w:val="24"/>
          <w:szCs w:val="24"/>
        </w:rPr>
        <w:t xml:space="preserve"> </w:t>
      </w:r>
      <w:r w:rsidRPr="00551486">
        <w:rPr>
          <w:rFonts w:ascii="Liberation Serif" w:hAnsi="Liberation Serif"/>
          <w:b/>
          <w:bCs/>
          <w:color w:val="007FFF"/>
          <w:sz w:val="24"/>
          <w:szCs w:val="24"/>
        </w:rPr>
        <w:t xml:space="preserve">proprietari </w:t>
      </w:r>
      <w:r w:rsidRPr="00551486">
        <w:rPr>
          <w:rFonts w:ascii="Liberation Serif" w:hAnsi="Liberation Serif"/>
          <w:sz w:val="24"/>
          <w:szCs w:val="24"/>
        </w:rPr>
        <w:t xml:space="preserve">possono cambiare i dati delle </w:t>
      </w:r>
      <w:r w:rsidRPr="00551486">
        <w:rPr>
          <w:rFonts w:ascii="Liberation Serif" w:hAnsi="Liberation Serif"/>
          <w:b/>
          <w:bCs/>
          <w:color w:val="007FFF"/>
          <w:sz w:val="24"/>
          <w:szCs w:val="24"/>
        </w:rPr>
        <w:t>proprie</w:t>
      </w:r>
      <w:r w:rsidRPr="00551486">
        <w:rPr>
          <w:rFonts w:ascii="Liberation Serif" w:hAnsi="Liberation Serif"/>
          <w:color w:val="00B050"/>
          <w:sz w:val="24"/>
          <w:szCs w:val="24"/>
        </w:rPr>
        <w:t xml:space="preserve"> </w:t>
      </w:r>
      <w:r w:rsidRPr="00551486">
        <w:rPr>
          <w:rFonts w:ascii="Liberation Serif" w:hAnsi="Liberation Serif"/>
          <w:sz w:val="24"/>
          <w:szCs w:val="24"/>
        </w:rPr>
        <w:t xml:space="preserve">strutture </w:t>
      </w:r>
      <w:r w:rsidRPr="00551486">
        <w:rPr>
          <w:rFonts w:ascii="Liberation Serif" w:hAnsi="Liberation Serif"/>
          <w:strike/>
          <w:color w:val="FF0000"/>
          <w:sz w:val="24"/>
          <w:szCs w:val="24"/>
        </w:rPr>
        <w:t xml:space="preserve">inserite di cui sono proprietari </w:t>
      </w:r>
      <w:r w:rsidRPr="00551486">
        <w:rPr>
          <w:rFonts w:ascii="Liberation Serif" w:hAnsi="Liberation Serif"/>
          <w:sz w:val="24"/>
          <w:szCs w:val="24"/>
        </w:rPr>
        <w:t xml:space="preserve">e rispondere sia privatamente che pubblicamente alle recensioni pubblicate da chi ha usufruito del servizio. Si tiene traccia nella base di dati sia delle risposte pubbliche (che vengono pubblicate sotto la recensione) sia di quelle private. Anche i proprietari degli appartamenti possono recensire </w:t>
      </w:r>
      <w:r w:rsidRPr="00551486">
        <w:rPr>
          <w:rFonts w:ascii="Liberation Serif" w:hAnsi="Liberation Serif"/>
          <w:strike/>
          <w:color w:val="FF0000"/>
          <w:sz w:val="24"/>
          <w:szCs w:val="24"/>
        </w:rPr>
        <w:t>gli ospiti</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gli utenti</w:t>
      </w:r>
      <w:r w:rsidRPr="00551486">
        <w:rPr>
          <w:rFonts w:ascii="Liberation Serif" w:hAnsi="Liberation Serif"/>
          <w:sz w:val="24"/>
          <w:szCs w:val="24"/>
        </w:rPr>
        <w:t xml:space="preserve"> dopo il soggiorno. Alcuni proprietari possono essere classificati come superhost (si veda il file superhost.pdf). </w:t>
      </w:r>
      <w:r w:rsidRPr="00551486">
        <w:rPr>
          <w:rFonts w:ascii="Liberation Serif" w:hAnsi="Liberation Serif"/>
          <w:color w:val="000000" w:themeColor="text1"/>
          <w:sz w:val="24"/>
          <w:szCs w:val="24"/>
        </w:rPr>
        <w:t xml:space="preserve">Degli utenti </w:t>
      </w:r>
      <w:r w:rsidRPr="00551486">
        <w:rPr>
          <w:rFonts w:ascii="Liberation Serif" w:hAnsi="Liberation Serif"/>
          <w:sz w:val="24"/>
          <w:szCs w:val="24"/>
        </w:rPr>
        <w:t xml:space="preserve">vengono mostrati il nome, una foto del profilo, le lingue parlate, le recensioni ricevute sia come </w:t>
      </w:r>
      <w:r w:rsidRPr="00551486">
        <w:rPr>
          <w:rFonts w:ascii="Liberation Serif" w:hAnsi="Liberation Serif"/>
          <w:strike/>
          <w:color w:val="FF0000"/>
          <w:sz w:val="24"/>
          <w:szCs w:val="24"/>
        </w:rPr>
        <w:t>host</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proprietario</w:t>
      </w:r>
      <w:r w:rsidRPr="00551486">
        <w:rPr>
          <w:rFonts w:ascii="Liberation Serif" w:hAnsi="Liberation Serif"/>
          <w:sz w:val="24"/>
          <w:szCs w:val="24"/>
        </w:rPr>
        <w:t xml:space="preserve"> che come </w:t>
      </w:r>
      <w:r w:rsidRPr="00551486">
        <w:rPr>
          <w:rFonts w:ascii="Liberation Serif" w:hAnsi="Liberation Serif"/>
          <w:strike/>
          <w:color w:val="FF0000"/>
          <w:sz w:val="24"/>
          <w:szCs w:val="24"/>
        </w:rPr>
        <w:t>ospite</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cliente</w:t>
      </w:r>
      <w:r w:rsidRPr="00551486">
        <w:rPr>
          <w:rFonts w:ascii="Liberation Serif" w:hAnsi="Liberation Serif"/>
          <w:sz w:val="24"/>
          <w:szCs w:val="24"/>
        </w:rPr>
        <w:t xml:space="preserve">, le eventuali proprietà e (se guadagnato) il simbolo di superhost. Quando </w:t>
      </w:r>
      <w:r w:rsidRPr="00551486">
        <w:rPr>
          <w:rFonts w:ascii="Liberation Serif" w:hAnsi="Liberation Serif"/>
          <w:strike/>
          <w:color w:val="FF0000"/>
          <w:sz w:val="24"/>
          <w:szCs w:val="24"/>
        </w:rPr>
        <w:t>un cliente</w:t>
      </w:r>
      <w:r w:rsidRPr="00551486">
        <w:rPr>
          <w:rFonts w:ascii="Liberation Serif" w:hAnsi="Liberation Serif"/>
          <w:color w:val="FF0000"/>
          <w:sz w:val="24"/>
          <w:szCs w:val="24"/>
        </w:rPr>
        <w:t xml:space="preserve"> </w:t>
      </w:r>
      <w:r w:rsidRPr="00551486">
        <w:rPr>
          <w:rFonts w:ascii="Liberation Serif" w:hAnsi="Liberation Serif"/>
          <w:b/>
          <w:bCs/>
          <w:color w:val="007FFF"/>
          <w:sz w:val="24"/>
          <w:szCs w:val="24"/>
        </w:rPr>
        <w:t>un utente</w:t>
      </w:r>
      <w:r w:rsidRPr="00551486">
        <w:rPr>
          <w:rFonts w:ascii="Liberation Serif" w:hAnsi="Liberation Serif"/>
          <w:color w:val="FF0000"/>
          <w:sz w:val="24"/>
          <w:szCs w:val="24"/>
        </w:rPr>
        <w:t xml:space="preserve"> </w:t>
      </w:r>
      <w:r w:rsidRPr="00551486">
        <w:rPr>
          <w:rFonts w:ascii="Liberation Serif" w:hAnsi="Liberation Serif"/>
          <w:sz w:val="24"/>
          <w:szCs w:val="24"/>
        </w:rPr>
        <w:t xml:space="preserve">si cancella dal servizio, le sue recensioni e le risposte ricevute relativamente ad esse rimangono memorizzate mentre i suoi dati personali vengono cancellati. Le informazioni relative alle strutture sono reperibili nel documento alloggio.pdf. Per maggiori dettagli: </w:t>
      </w:r>
      <w:hyperlink r:id="rId9" w:history="1">
        <w:r w:rsidRPr="00551486">
          <w:rPr>
            <w:rStyle w:val="Collegamentoipertestuale"/>
            <w:rFonts w:ascii="Liberation Serif" w:hAnsi="Liberation Serif"/>
            <w:sz w:val="24"/>
            <w:szCs w:val="24"/>
          </w:rPr>
          <w:t>https://www.airbnb.it/</w:t>
        </w:r>
      </w:hyperlink>
      <w:r w:rsidRPr="00551486">
        <w:rPr>
          <w:rStyle w:val="Collegamentoipertestuale"/>
          <w:rFonts w:ascii="Liberation Serif" w:hAnsi="Liberation Serif"/>
          <w:sz w:val="24"/>
          <w:szCs w:val="24"/>
        </w:rPr>
        <w:t xml:space="preserve"> .</w:t>
      </w:r>
    </w:p>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r w:rsidRPr="004B3FAF">
        <w:rPr>
          <w:rFonts w:ascii="Liberation Serif" w:hAnsi="Liberation Serif" w:cs="Liberation Serif"/>
          <w:sz w:val="24"/>
          <w:szCs w:val="24"/>
        </w:rPr>
        <w:lastRenderedPageBreak/>
        <w:tab/>
      </w:r>
      <w:r w:rsidRPr="004B3FAF">
        <w:rPr>
          <w:rFonts w:ascii="Arial" w:hAnsi="Arial" w:cs="Arial"/>
          <w:b/>
          <w:bCs/>
          <w:sz w:val="28"/>
          <w:szCs w:val="28"/>
        </w:rPr>
        <w:t>1.4. Requisiti strutturati in gruppi di frasi omogenee</w:t>
      </w: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Times New Roman" w:hAnsi="Times New Roman" w:cs="Times New Roman"/>
                <w:sz w:val="24"/>
                <w:szCs w:val="24"/>
                <w:u w:val="single"/>
              </w:rPr>
              <w:t>Frasi di carattere generale</w:t>
            </w:r>
            <w:r w:rsidRPr="004B3FAF">
              <w:rPr>
                <w:rFonts w:ascii="Times New Roman" w:hAnsi="Times New Roman" w:cs="Times New Roman"/>
                <w:sz w:val="24"/>
                <w:szCs w:val="24"/>
                <w:u w:val="single"/>
              </w:rPr>
              <w:br/>
            </w:r>
            <w:r w:rsidRPr="004B3FAF">
              <w:rPr>
                <w:rFonts w:ascii="Liberation Serif" w:hAnsi="Liberation Serif" w:cs="Liberation Serif"/>
                <w:sz w:val="24"/>
                <w:szCs w:val="24"/>
              </w:rPr>
              <w:t>Si deve progettare una base di dati relativa a un sito di affitti di appartamenti.</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La gestione del pagamento tramite carta credito o altro è demandata a un ente esterno.</w:t>
            </w:r>
          </w:p>
        </w:tc>
      </w:tr>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Times New Roman" w:hAnsi="Times New Roman" w:cs="Times New Roman"/>
                <w:sz w:val="24"/>
                <w:szCs w:val="24"/>
                <w:u w:val="single"/>
              </w:rPr>
            </w:pPr>
            <w:r w:rsidRPr="004B3FAF">
              <w:rPr>
                <w:rFonts w:ascii="Times New Roman" w:hAnsi="Times New Roman" w:cs="Times New Roman"/>
                <w:sz w:val="24"/>
                <w:szCs w:val="24"/>
                <w:u w:val="single"/>
              </w:rPr>
              <w:t>Frasi relative a Utente e Proprietario</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Quando un utente, dopo aver visionato qualche struttura, decide di prenotare, contatta il proprietario che risponde con un numero di prenotazione attraverso cui l’utente può fare modifiche alle sue scelte.</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Dei proprietari e dei clienti vengono mostrati il nome, una foto del profilo, le lingue parlate, le recensioni ricevute sia come proprietario che come cliente, le eventuali proprietà e (se guadagnato) il simbolo di superhost.</w:t>
            </w:r>
          </w:p>
        </w:tc>
      </w:tr>
    </w:tbl>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Times New Roman" w:hAnsi="Times New Roman" w:cs="Times New Roman"/>
                <w:sz w:val="24"/>
                <w:szCs w:val="24"/>
                <w:u w:val="single"/>
              </w:rPr>
            </w:pPr>
            <w:r w:rsidRPr="004B3FAF">
              <w:rPr>
                <w:rFonts w:ascii="Times New Roman" w:hAnsi="Times New Roman" w:cs="Times New Roman"/>
                <w:sz w:val="24"/>
                <w:szCs w:val="24"/>
                <w:u w:val="single"/>
              </w:rPr>
              <w:t>Frasi relative a Utente</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Per potere usufruire dei servizi gli utenti devono registrarsi fornendo nome, cognome, indirizzo, data di nascita, email. Per prenotare una struttura un utente deve selezionare una struttura e un intervallo di date.</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Gli utenti possono recensire una struttura solo se ne hanno realmente usufruito.</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Degli utenti vengono mostrati il nome, una foto del profilo, le lingue parlate, le recensioni ricevute sia come proprietario che come cliente, le eventuali proprietà e (se guadagnato) il simbolo di superhost. Quando un utente si cancella dal servizio, le sue recensioni e le risposte ricevute relativamente ad esse rimangono memorizzate mentre i suoi dati personali vengono cancellati.</w:t>
            </w:r>
          </w:p>
        </w:tc>
      </w:tr>
    </w:tbl>
    <w:p w:rsidR="004B3FAF" w:rsidRPr="004B3FAF" w:rsidRDefault="004B3FAF" w:rsidP="004B3FAF">
      <w:pPr>
        <w:keepNext/>
        <w:shd w:val="clear" w:color="auto" w:fill="FFFFFF"/>
        <w:suppressAutoHyphens/>
        <w:autoSpaceDE w:val="0"/>
        <w:autoSpaceDN w:val="0"/>
        <w:adjustRightInd w:val="0"/>
        <w:spacing w:after="140" w:line="288" w:lineRule="auto"/>
        <w:rPr>
          <w:rFonts w:ascii="Liberation Serif" w:hAnsi="Liberation Serif" w:cs="Liberation Serif"/>
          <w:sz w:val="24"/>
          <w:szCs w:val="24"/>
        </w:rPr>
      </w:pP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Times New Roman" w:hAnsi="Times New Roman" w:cs="Times New Roman"/>
                <w:sz w:val="24"/>
                <w:szCs w:val="24"/>
                <w:u w:val="single"/>
              </w:rPr>
              <w:t>Frasi relative a Struttura</w:t>
            </w:r>
            <w:r w:rsidRPr="004B3FAF">
              <w:rPr>
                <w:rFonts w:ascii="Times New Roman" w:hAnsi="Times New Roman" w:cs="Times New Roman"/>
                <w:sz w:val="24"/>
                <w:szCs w:val="24"/>
                <w:u w:val="single"/>
              </w:rPr>
              <w:br/>
            </w:r>
            <w:r w:rsidRPr="004B3FAF">
              <w:rPr>
                <w:rFonts w:ascii="Liberation Serif" w:hAnsi="Liberation Serif" w:cs="Liberation Serif"/>
                <w:sz w:val="24"/>
                <w:szCs w:val="24"/>
              </w:rPr>
              <w:t>In particolare</w:t>
            </w:r>
            <w:r w:rsidRPr="004B3FAF">
              <w:rPr>
                <w:rFonts w:ascii="Liberation Serif" w:hAnsi="Liberation Serif" w:cs="Liberation Serif"/>
                <w:color w:val="00B050"/>
                <w:sz w:val="24"/>
                <w:szCs w:val="24"/>
              </w:rPr>
              <w:t>,</w:t>
            </w:r>
            <w:r w:rsidRPr="004B3FAF">
              <w:rPr>
                <w:rFonts w:ascii="Liberation Serif" w:hAnsi="Liberation Serif" w:cs="Liberation Serif"/>
                <w:sz w:val="24"/>
                <w:szCs w:val="24"/>
              </w:rPr>
              <w:t xml:space="preserve"> si possono inserire, cercare, prenotare e recensire appartamenti o stanze.</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 xml:space="preserve">Le informazioni relative alle strutture sono reperibili nel documento alloggio.pdf. Per maggiori dettagli: </w:t>
            </w:r>
            <w:hyperlink r:id="rId10" w:history="1">
              <w:r w:rsidRPr="004B3FAF">
                <w:rPr>
                  <w:rFonts w:ascii="Liberation Serif" w:hAnsi="Liberation Serif" w:cs="Liberation Serif"/>
                  <w:sz w:val="24"/>
                  <w:szCs w:val="24"/>
                </w:rPr>
                <w:t>https://www.airbnb.it/</w:t>
              </w:r>
            </w:hyperlink>
            <w:r w:rsidRPr="004B3FAF">
              <w:rPr>
                <w:rFonts w:ascii="Liberation Serif" w:hAnsi="Liberation Serif" w:cs="Liberation Serif"/>
                <w:sz w:val="24"/>
                <w:szCs w:val="24"/>
              </w:rPr>
              <w:t xml:space="preserve"> .</w:t>
            </w:r>
          </w:p>
        </w:tc>
      </w:tr>
    </w:tbl>
    <w:p w:rsidR="004B3FAF" w:rsidRPr="004B3FAF" w:rsidRDefault="004B3FAF" w:rsidP="004B3FAF">
      <w:pPr>
        <w:keepNext/>
        <w:shd w:val="clear" w:color="auto" w:fill="FFFFFF"/>
        <w:suppressAutoHyphens/>
        <w:autoSpaceDE w:val="0"/>
        <w:autoSpaceDN w:val="0"/>
        <w:adjustRightInd w:val="0"/>
        <w:spacing w:after="140" w:line="288" w:lineRule="auto"/>
        <w:rPr>
          <w:rFonts w:ascii="Liberation Serif" w:hAnsi="Liberation Serif" w:cs="Liberation Serif"/>
          <w:sz w:val="24"/>
          <w:szCs w:val="24"/>
        </w:rPr>
      </w:pP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Times New Roman" w:hAnsi="Times New Roman" w:cs="Times New Roman"/>
                <w:sz w:val="24"/>
                <w:szCs w:val="24"/>
                <w:u w:val="single"/>
              </w:rPr>
            </w:pPr>
            <w:r w:rsidRPr="004B3FAF">
              <w:rPr>
                <w:rFonts w:ascii="Times New Roman" w:hAnsi="Times New Roman" w:cs="Times New Roman"/>
                <w:sz w:val="24"/>
                <w:szCs w:val="24"/>
                <w:u w:val="single"/>
              </w:rPr>
              <w:t>Frasi relative a Proprietario</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Times New Roman" w:hAnsi="Times New Roman" w:cs="Times New Roman"/>
                <w:sz w:val="24"/>
                <w:szCs w:val="24"/>
              </w:rPr>
              <w:t>I proprietari possono cambiare i dati delle proprie strutture e rispondere sia privatamente che pubblicamente alle recensioni pubblicate da chi ha usufruito del servizio.</w:t>
            </w:r>
            <w:r w:rsidRPr="004B3FAF">
              <w:rPr>
                <w:rFonts w:ascii="Times New Roman" w:hAnsi="Times New Roman" w:cs="Times New Roman"/>
                <w:sz w:val="24"/>
                <w:szCs w:val="24"/>
                <w:u w:val="single"/>
              </w:rPr>
              <w:br/>
            </w:r>
            <w:r w:rsidRPr="004B3FAF">
              <w:rPr>
                <w:rFonts w:ascii="Liberation Serif" w:hAnsi="Liberation Serif" w:cs="Liberation Serif"/>
                <w:sz w:val="24"/>
                <w:szCs w:val="24"/>
              </w:rPr>
              <w:t>Anche i proprietari degli appartamenti possono recensire gli utenti dopo il soggiorno. Alcuni proprietari possono essere classificati come superhost (si veda il file superhost.pdf).</w:t>
            </w:r>
          </w:p>
        </w:tc>
      </w:tr>
    </w:tbl>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Times New Roman" w:hAnsi="Times New Roman" w:cs="Times New Roman"/>
                <w:sz w:val="24"/>
                <w:szCs w:val="24"/>
                <w:u w:val="single"/>
              </w:rPr>
              <w:lastRenderedPageBreak/>
              <w:t>Frasi relative a Prenotazione</w:t>
            </w:r>
            <w:r w:rsidRPr="004B3FAF">
              <w:rPr>
                <w:rFonts w:ascii="Times New Roman" w:hAnsi="Times New Roman" w:cs="Times New Roman"/>
                <w:sz w:val="24"/>
                <w:szCs w:val="24"/>
                <w:u w:val="single"/>
              </w:rPr>
              <w:br/>
            </w:r>
            <w:r w:rsidRPr="004B3FAF">
              <w:rPr>
                <w:rFonts w:ascii="Liberation Serif" w:hAnsi="Liberation Serif" w:cs="Liberation Serif"/>
                <w:sz w:val="24"/>
                <w:szCs w:val="24"/>
              </w:rPr>
              <w:t>Per prenotare una struttura un utente deve selezionare una struttura e un intervallo di date.</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Quando un utente, dopo aver visionato qualche struttura, decide di prenotare, contatta il proprietario che risponde con un numero di prenotazione attraverso cui l’utente può fare modifiche alle sue scelte.</w:t>
            </w:r>
          </w:p>
        </w:tc>
      </w:tr>
    </w:tbl>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p>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Times New Roman" w:hAnsi="Times New Roman" w:cs="Times New Roman"/>
                <w:sz w:val="24"/>
                <w:szCs w:val="24"/>
                <w:u w:val="single"/>
              </w:rPr>
            </w:pPr>
            <w:r w:rsidRPr="004B3FAF">
              <w:rPr>
                <w:rFonts w:ascii="Times New Roman" w:hAnsi="Times New Roman" w:cs="Times New Roman"/>
                <w:sz w:val="24"/>
                <w:szCs w:val="24"/>
                <w:u w:val="single"/>
              </w:rPr>
              <w:t>Frasi relative a Recensione</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Liberation Serif" w:hAnsi="Liberation Serif" w:cs="Liberation Serif"/>
                <w:sz w:val="24"/>
                <w:szCs w:val="24"/>
              </w:rPr>
              <w:t>Gli utenti possono recensire una struttura solo se ne hanno realmente usufruito.</w:t>
            </w:r>
            <w:r w:rsidRPr="004B3FAF">
              <w:rPr>
                <w:rFonts w:ascii="Times New Roman" w:hAnsi="Times New Roman" w:cs="Times New Roman"/>
                <w:sz w:val="24"/>
                <w:szCs w:val="24"/>
                <w:u w:val="single"/>
              </w:rPr>
              <w:br/>
            </w:r>
            <w:r w:rsidRPr="004B3FAF">
              <w:rPr>
                <w:rFonts w:ascii="Liberation Serif" w:hAnsi="Liberation Serif" w:cs="Liberation Serif"/>
                <w:sz w:val="24"/>
                <w:szCs w:val="24"/>
              </w:rPr>
              <w:t>Anche i proprietari degli appartamenti possono recensire gli utenti dopo il soggiorno.</w:t>
            </w:r>
          </w:p>
        </w:tc>
      </w:tr>
    </w:tbl>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p>
    <w:tbl>
      <w:tblPr>
        <w:tblW w:w="0" w:type="auto"/>
        <w:tblInd w:w="55" w:type="dxa"/>
        <w:tblBorders>
          <w:top w:val="single" w:sz="2" w:space="0" w:color="000000"/>
          <w:left w:val="single" w:sz="2" w:space="0" w:color="000000"/>
          <w:bottom w:val="single" w:sz="2" w:space="0" w:color="000000"/>
          <w:right w:val="single" w:sz="2" w:space="0" w:color="000000"/>
        </w:tblBorders>
        <w:tblLayout w:type="fixed"/>
        <w:tblCellMar>
          <w:left w:w="53" w:type="dxa"/>
          <w:right w:w="53" w:type="dxa"/>
        </w:tblCellMar>
        <w:tblLook w:val="0000" w:firstRow="0" w:lastRow="0" w:firstColumn="0" w:lastColumn="0" w:noHBand="0" w:noVBand="0"/>
      </w:tblPr>
      <w:tblGrid>
        <w:gridCol w:w="9577"/>
      </w:tblGrid>
      <w:tr w:rsidR="004B3FAF" w:rsidRPr="004B3FAF">
        <w:tc>
          <w:tcPr>
            <w:tcW w:w="9577" w:type="dxa"/>
            <w:tcBorders>
              <w:top w:val="single" w:sz="2" w:space="0" w:color="000000"/>
              <w:bottom w:val="single" w:sz="2" w:space="0" w:color="000000"/>
            </w:tcBorders>
            <w:shd w:val="clear" w:color="auto" w:fill="DDDDDD"/>
          </w:tcPr>
          <w:p w:rsidR="004B3FAF" w:rsidRPr="004B3FAF" w:rsidRDefault="004B3FAF" w:rsidP="004B3FAF">
            <w:pPr>
              <w:keepNext/>
              <w:suppressAutoHyphens/>
              <w:autoSpaceDE w:val="0"/>
              <w:autoSpaceDN w:val="0"/>
              <w:adjustRightInd w:val="0"/>
              <w:spacing w:after="140" w:line="288" w:lineRule="auto"/>
              <w:rPr>
                <w:rFonts w:ascii="Times New Roman" w:hAnsi="Times New Roman" w:cs="Times New Roman"/>
                <w:sz w:val="24"/>
                <w:szCs w:val="24"/>
                <w:u w:val="single"/>
              </w:rPr>
            </w:pPr>
            <w:r w:rsidRPr="004B3FAF">
              <w:rPr>
                <w:rFonts w:ascii="Times New Roman" w:hAnsi="Times New Roman" w:cs="Times New Roman"/>
                <w:sz w:val="24"/>
                <w:szCs w:val="24"/>
                <w:u w:val="single"/>
              </w:rPr>
              <w:t>Frasi relative a Risposta</w:t>
            </w: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r w:rsidRPr="004B3FAF">
              <w:rPr>
                <w:rFonts w:ascii="Times New Roman" w:hAnsi="Times New Roman" w:cs="Times New Roman"/>
                <w:sz w:val="24"/>
                <w:szCs w:val="24"/>
              </w:rPr>
              <w:t>I proprietari possono rispondere sia privatamente che pubblicamente alle recensioni pubblicate da chi ha usufruito del servizio.</w:t>
            </w:r>
            <w:r w:rsidRPr="004B3FAF">
              <w:rPr>
                <w:rFonts w:ascii="Times New Roman" w:hAnsi="Times New Roman" w:cs="Times New Roman"/>
                <w:sz w:val="24"/>
                <w:szCs w:val="24"/>
                <w:u w:val="single"/>
              </w:rPr>
              <w:br/>
            </w:r>
            <w:r w:rsidRPr="004B3FAF">
              <w:rPr>
                <w:rFonts w:ascii="Liberation Serif" w:hAnsi="Liberation Serif" w:cs="Liberation Serif"/>
                <w:sz w:val="24"/>
                <w:szCs w:val="24"/>
              </w:rPr>
              <w:t>Si tiene traccia nella base di dati sia delle risposte pubbliche (che vengono pubblicate sotto la recensione) sia di quelle private.</w:t>
            </w:r>
          </w:p>
        </w:tc>
      </w:tr>
    </w:tbl>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p>
    <w:p w:rsidR="004B3FAF" w:rsidRPr="004B3FAF" w:rsidRDefault="004B3FAF" w:rsidP="004B3FAF">
      <w:pPr>
        <w:keepNext/>
        <w:suppressAutoHyphens/>
        <w:autoSpaceDE w:val="0"/>
        <w:autoSpaceDN w:val="0"/>
        <w:adjustRightInd w:val="0"/>
        <w:spacing w:line="100" w:lineRule="atLeast"/>
        <w:rPr>
          <w:rFonts w:ascii="Liberation Serif" w:hAnsi="Liberation Serif" w:cs="Liberation Serif"/>
          <w:sz w:val="24"/>
          <w:szCs w:val="24"/>
        </w:rPr>
      </w:pPr>
    </w:p>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r w:rsidRPr="004B3FAF">
        <w:rPr>
          <w:rFonts w:ascii="Arial" w:hAnsi="Arial" w:cs="Arial"/>
          <w:b/>
          <w:bCs/>
          <w:noProof/>
          <w:sz w:val="28"/>
          <w:szCs w:val="28"/>
        </w:rPr>
        <w:lastRenderedPageBreak/>
        <w:drawing>
          <wp:anchor distT="0" distB="0" distL="114300" distR="114300" simplePos="0" relativeHeight="251658240" behindDoc="0" locked="0" layoutInCell="1" allowOverlap="1" wp14:anchorId="6B6C83C4">
            <wp:simplePos x="0" y="0"/>
            <wp:positionH relativeFrom="margin">
              <wp:align>right</wp:align>
            </wp:positionH>
            <wp:positionV relativeFrom="paragraph">
              <wp:posOffset>504825</wp:posOffset>
            </wp:positionV>
            <wp:extent cx="5731510" cy="3500120"/>
            <wp:effectExtent l="0" t="0" r="2540" b="5080"/>
            <wp:wrapTopAndBottom/>
            <wp:docPr id="1" name="Immagin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00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3FAF">
        <w:rPr>
          <w:rFonts w:ascii="Arial" w:hAnsi="Arial" w:cs="Arial"/>
          <w:b/>
          <w:bCs/>
          <w:sz w:val="28"/>
          <w:szCs w:val="28"/>
        </w:rPr>
        <w:t>1.5. Schema E-R + regole aziendali</w:t>
      </w:r>
    </w:p>
    <w:p w:rsidR="004B3FAF" w:rsidRPr="004B3FAF" w:rsidRDefault="004B3FAF" w:rsidP="004B3FAF">
      <w:pPr>
        <w:keepNext/>
        <w:suppressAutoHyphens/>
        <w:autoSpaceDE w:val="0"/>
        <w:autoSpaceDN w:val="0"/>
        <w:adjustRightInd w:val="0"/>
        <w:spacing w:before="240" w:after="120" w:line="100" w:lineRule="atLeast"/>
        <w:outlineLvl w:val="0"/>
        <w:rPr>
          <w:rFonts w:ascii="Arial" w:hAnsi="Arial" w:cs="Arial"/>
          <w:b/>
          <w:bCs/>
          <w:sz w:val="28"/>
          <w:szCs w:val="28"/>
        </w:rPr>
      </w:pPr>
    </w:p>
    <w:p w:rsidR="004B3FAF" w:rsidRPr="004B3FAF" w:rsidRDefault="004B3FAF" w:rsidP="004B3FAF">
      <w:pPr>
        <w:suppressAutoHyphens/>
        <w:autoSpaceDE w:val="0"/>
        <w:autoSpaceDN w:val="0"/>
        <w:adjustRightInd w:val="0"/>
        <w:spacing w:after="140" w:line="288" w:lineRule="auto"/>
        <w:rPr>
          <w:rFonts w:ascii="Liberation Serif" w:hAnsi="Liberation Serif" w:cs="Liberation Serif"/>
          <w:b/>
          <w:bCs/>
          <w:kern w:val="3"/>
          <w:sz w:val="32"/>
          <w:szCs w:val="32"/>
        </w:rPr>
      </w:pPr>
      <w:r w:rsidRPr="004B3FAF">
        <w:rPr>
          <w:rFonts w:ascii="Liberation Serif" w:hAnsi="Liberation Serif" w:cs="Liberation Serif"/>
          <w:b/>
          <w:bCs/>
          <w:kern w:val="3"/>
          <w:sz w:val="32"/>
          <w:szCs w:val="32"/>
        </w:rPr>
        <w:t>Commenti sullo schema ER:</w:t>
      </w:r>
    </w:p>
    <w:p w:rsidR="004B3FAF" w:rsidRPr="004B3FAF" w:rsidRDefault="004B3FAF" w:rsidP="004B3FAF">
      <w:pPr>
        <w:suppressAutoHyphens/>
        <w:autoSpaceDE w:val="0"/>
        <w:autoSpaceDN w:val="0"/>
        <w:adjustRightInd w:val="0"/>
        <w:spacing w:after="140" w:line="288" w:lineRule="auto"/>
        <w:rPr>
          <w:rFonts w:ascii="Liberation Serif" w:hAnsi="Liberation Serif" w:cs="Liberation Serif"/>
          <w:kern w:val="3"/>
          <w:sz w:val="24"/>
          <w:szCs w:val="24"/>
        </w:rPr>
      </w:pPr>
      <w:r w:rsidRPr="004B3FAF">
        <w:rPr>
          <w:rFonts w:ascii="Liberation Serif" w:hAnsi="Liberation Serif" w:cs="Liberation Serif"/>
          <w:kern w:val="3"/>
          <w:sz w:val="24"/>
          <w:szCs w:val="24"/>
        </w:rPr>
        <w:t>Per quanto concerne gli attributi composti, tra i quali “Indirizzo”, “Prezzo”, “Annuncio”, “Superhost” e “Data”, si deciderà nello schema ER finale di scomporli nei singoli attributi che li compongono.</w:t>
      </w:r>
    </w:p>
    <w:p w:rsidR="004B3FAF" w:rsidRPr="004B3FAF" w:rsidRDefault="004B3FAF" w:rsidP="004B3FAF">
      <w:pPr>
        <w:suppressAutoHyphens/>
        <w:autoSpaceDE w:val="0"/>
        <w:autoSpaceDN w:val="0"/>
        <w:adjustRightInd w:val="0"/>
        <w:spacing w:after="140" w:line="288" w:lineRule="auto"/>
        <w:rPr>
          <w:rFonts w:ascii="Liberation Serif" w:hAnsi="Liberation Serif" w:cs="Liberation Serif"/>
          <w:kern w:val="3"/>
          <w:sz w:val="24"/>
          <w:szCs w:val="24"/>
        </w:rPr>
      </w:pPr>
      <w:r w:rsidRPr="004B3FAF">
        <w:rPr>
          <w:rFonts w:ascii="Liberation Serif" w:hAnsi="Liberation Serif" w:cs="Liberation Serif"/>
          <w:kern w:val="3"/>
          <w:sz w:val="24"/>
          <w:szCs w:val="24"/>
        </w:rPr>
        <w:t>Inoltre, abbiamo individuato dai requisiti iniziali il bisogno di attributi multivalore come le “Lingue parlate”, “Servizi” oppure i “Tipi di letto” di un alloggio o di una stanza, che verranno trasformati in entità (Reificazione di attributo in entità) nello schema ER finale.</w:t>
      </w:r>
    </w:p>
    <w:p w:rsidR="004B3FAF" w:rsidRPr="004B3FAF" w:rsidRDefault="004B3FAF" w:rsidP="004B3FAF">
      <w:pPr>
        <w:suppressAutoHyphens/>
        <w:autoSpaceDE w:val="0"/>
        <w:autoSpaceDN w:val="0"/>
        <w:adjustRightInd w:val="0"/>
        <w:spacing w:after="140" w:line="288" w:lineRule="auto"/>
        <w:rPr>
          <w:rFonts w:ascii="Liberation Serif" w:hAnsi="Liberation Serif" w:cs="Liberation Serif"/>
          <w:b/>
          <w:bCs/>
          <w:kern w:val="3"/>
          <w:sz w:val="32"/>
          <w:szCs w:val="32"/>
        </w:rPr>
      </w:pPr>
      <w:r w:rsidRPr="004B3FAF">
        <w:rPr>
          <w:rFonts w:ascii="Liberation Serif" w:hAnsi="Liberation Serif" w:cs="Liberation Serif"/>
          <w:kern w:val="3"/>
          <w:sz w:val="24"/>
          <w:szCs w:val="24"/>
        </w:rPr>
        <w:br/>
      </w:r>
      <w:r w:rsidRPr="004B3FAF">
        <w:rPr>
          <w:rFonts w:ascii="Liberation Serif" w:hAnsi="Liberation Serif" w:cs="Liberation Serif"/>
          <w:b/>
          <w:bCs/>
          <w:kern w:val="3"/>
          <w:sz w:val="32"/>
          <w:szCs w:val="32"/>
        </w:rPr>
        <w:t>Pattern di progettazione:</w:t>
      </w:r>
    </w:p>
    <w:p w:rsidR="004B3FAF" w:rsidRPr="004B3FAF" w:rsidRDefault="004B3FAF" w:rsidP="004B3FAF">
      <w:pPr>
        <w:numPr>
          <w:ilvl w:val="0"/>
          <w:numId w:val="1"/>
        </w:numPr>
        <w:suppressAutoHyphens/>
        <w:autoSpaceDE w:val="0"/>
        <w:autoSpaceDN w:val="0"/>
        <w:adjustRightInd w:val="0"/>
        <w:spacing w:after="140" w:line="288" w:lineRule="auto"/>
        <w:ind w:left="720" w:hanging="360"/>
        <w:rPr>
          <w:rFonts w:ascii="Liberation Serif" w:hAnsi="Liberation Serif" w:cs="Liberation Serif"/>
          <w:b/>
          <w:bCs/>
          <w:kern w:val="3"/>
          <w:sz w:val="24"/>
          <w:szCs w:val="24"/>
        </w:rPr>
      </w:pPr>
      <w:r w:rsidRPr="004B3FAF">
        <w:rPr>
          <w:rFonts w:ascii="Liberation Serif" w:hAnsi="Liberation Serif" w:cs="Liberation Serif"/>
          <w:b/>
          <w:bCs/>
          <w:kern w:val="3"/>
          <w:sz w:val="24"/>
          <w:szCs w:val="24"/>
        </w:rPr>
        <w:t xml:space="preserve">Part-of: </w:t>
      </w:r>
      <w:r w:rsidRPr="004B3FAF">
        <w:rPr>
          <w:rFonts w:ascii="Liberation Serif" w:hAnsi="Liberation Serif" w:cs="Liberation Serif"/>
          <w:kern w:val="3"/>
          <w:sz w:val="24"/>
          <w:szCs w:val="24"/>
        </w:rPr>
        <w:t>Alloggio – Stanza dove l’esistenza di “Stanza” dipende dall’esistenza di ciò che la contiene, ossia “Alloggio”;</w:t>
      </w:r>
    </w:p>
    <w:p w:rsidR="004B3FAF" w:rsidRPr="004B3FAF" w:rsidRDefault="004B3FAF" w:rsidP="004B3FAF">
      <w:pPr>
        <w:numPr>
          <w:ilvl w:val="0"/>
          <w:numId w:val="1"/>
        </w:numPr>
        <w:suppressAutoHyphens/>
        <w:autoSpaceDE w:val="0"/>
        <w:autoSpaceDN w:val="0"/>
        <w:adjustRightInd w:val="0"/>
        <w:spacing w:after="140" w:line="288" w:lineRule="auto"/>
        <w:ind w:left="720" w:hanging="360"/>
        <w:rPr>
          <w:rFonts w:ascii="Liberation Serif" w:hAnsi="Liberation Serif" w:cs="Liberation Serif"/>
          <w:b/>
          <w:bCs/>
          <w:kern w:val="3"/>
          <w:sz w:val="24"/>
          <w:szCs w:val="24"/>
        </w:rPr>
      </w:pPr>
      <w:r w:rsidRPr="004B3FAF">
        <w:rPr>
          <w:rFonts w:ascii="Liberation Serif" w:hAnsi="Liberation Serif" w:cs="Liberation Serif"/>
          <w:b/>
          <w:bCs/>
          <w:kern w:val="3"/>
          <w:sz w:val="24"/>
          <w:szCs w:val="24"/>
        </w:rPr>
        <w:t xml:space="preserve">Evoluzione di concetto: </w:t>
      </w:r>
      <w:r w:rsidRPr="004B3FAF">
        <w:rPr>
          <w:rFonts w:ascii="Liberation Serif" w:hAnsi="Liberation Serif" w:cs="Liberation Serif"/>
          <w:kern w:val="3"/>
          <w:sz w:val="24"/>
          <w:szCs w:val="24"/>
        </w:rPr>
        <w:t>Proprietario – Utente dove in “Proprietario” vengono aggiunti degli attributi che, se soddisfatti, gli varranno il simbolo di “superhost”.</w:t>
      </w:r>
    </w:p>
    <w:p w:rsidR="004B3FAF" w:rsidRPr="004B3FAF" w:rsidRDefault="004B3FAF" w:rsidP="004B3FAF">
      <w:pPr>
        <w:suppressAutoHyphens/>
        <w:autoSpaceDE w:val="0"/>
        <w:autoSpaceDN w:val="0"/>
        <w:adjustRightInd w:val="0"/>
        <w:spacing w:after="140" w:line="288" w:lineRule="auto"/>
        <w:rPr>
          <w:rFonts w:ascii="Liberation Serif" w:hAnsi="Liberation Serif" w:cs="Liberation Serif"/>
          <w:kern w:val="3"/>
          <w:sz w:val="24"/>
          <w:szCs w:val="24"/>
        </w:rPr>
      </w:pPr>
      <w:r w:rsidRPr="004B3FAF">
        <w:rPr>
          <w:rFonts w:ascii="Liberation Serif" w:hAnsi="Liberation Serif" w:cs="Liberation Serif"/>
          <w:kern w:val="3"/>
          <w:sz w:val="24"/>
          <w:szCs w:val="24"/>
        </w:rPr>
        <w:br/>
      </w:r>
      <w:r w:rsidRPr="004B3FAF">
        <w:rPr>
          <w:rFonts w:ascii="Liberation Serif" w:hAnsi="Liberation Serif" w:cs="Liberation Serif"/>
          <w:b/>
          <w:bCs/>
          <w:kern w:val="3"/>
          <w:sz w:val="32"/>
          <w:szCs w:val="32"/>
        </w:rPr>
        <w:t>Strategia di progetto utilizzata</w:t>
      </w:r>
      <w:r w:rsidRPr="004B3FAF">
        <w:rPr>
          <w:rFonts w:ascii="Liberation Serif" w:hAnsi="Liberation Serif" w:cs="Liberation Serif"/>
          <w:kern w:val="3"/>
          <w:sz w:val="32"/>
          <w:szCs w:val="32"/>
        </w:rPr>
        <w:t>:</w:t>
      </w:r>
    </w:p>
    <w:p w:rsidR="004B3FAF" w:rsidRPr="004B3FAF" w:rsidRDefault="004B3FAF" w:rsidP="004B3FAF">
      <w:pPr>
        <w:suppressAutoHyphens/>
        <w:autoSpaceDE w:val="0"/>
        <w:autoSpaceDN w:val="0"/>
        <w:adjustRightInd w:val="0"/>
        <w:spacing w:after="120" w:line="240" w:lineRule="auto"/>
        <w:rPr>
          <w:rFonts w:ascii="Liberation Serif" w:hAnsi="Liberation Serif" w:cs="Liberation Serif"/>
          <w:kern w:val="3"/>
          <w:sz w:val="24"/>
          <w:szCs w:val="24"/>
        </w:rPr>
      </w:pPr>
      <w:r w:rsidRPr="004B3FAF">
        <w:rPr>
          <w:rFonts w:ascii="Liberation Serif" w:hAnsi="Liberation Serif" w:cs="Liberation Serif"/>
          <w:kern w:val="3"/>
          <w:sz w:val="24"/>
          <w:szCs w:val="24"/>
        </w:rPr>
        <w:t xml:space="preserve">Per progettare il database abbiamo utilizzato la strategia di progettazione inside-out”, partendo inizialmente ad individuare i concetti principali del nostro DB (quelli citati nel </w:t>
      </w:r>
      <w:r w:rsidRPr="004B3FAF">
        <w:rPr>
          <w:rFonts w:ascii="Liberation Serif" w:hAnsi="Liberation Serif" w:cs="Liberation Serif"/>
          <w:kern w:val="3"/>
          <w:sz w:val="24"/>
          <w:szCs w:val="24"/>
        </w:rPr>
        <w:lastRenderedPageBreak/>
        <w:t>glossario) con i quali abbiamo realizzato uno schema “scheletro” e successivamente i loro legami e le loro relazioni.</w:t>
      </w:r>
    </w:p>
    <w:p w:rsidR="004B3FAF" w:rsidRPr="004B3FAF" w:rsidRDefault="004B3FAF" w:rsidP="004B3FAF">
      <w:pPr>
        <w:suppressAutoHyphens/>
        <w:autoSpaceDE w:val="0"/>
        <w:autoSpaceDN w:val="0"/>
        <w:adjustRightInd w:val="0"/>
        <w:spacing w:after="120" w:line="240" w:lineRule="auto"/>
        <w:rPr>
          <w:rFonts w:ascii="Liberation Serif" w:hAnsi="Liberation Serif" w:cs="Liberation Serif"/>
          <w:kern w:val="3"/>
          <w:sz w:val="24"/>
          <w:szCs w:val="24"/>
        </w:rPr>
      </w:pPr>
      <w:r w:rsidRPr="004B3FAF">
        <w:rPr>
          <w:rFonts w:ascii="Liberation Serif" w:hAnsi="Liberation Serif" w:cs="Liberation Serif"/>
          <w:kern w:val="3"/>
          <w:sz w:val="24"/>
          <w:szCs w:val="24"/>
        </w:rPr>
        <w:t xml:space="preserve">In questo modo abbiamo individuato le entità come “Cliente”, “Proprietario, Prenotazione”, “Recensione” e “Risposta”. </w:t>
      </w:r>
    </w:p>
    <w:p w:rsidR="004B3FAF" w:rsidRPr="004B3FAF" w:rsidRDefault="004B3FAF" w:rsidP="004B3FAF">
      <w:pPr>
        <w:suppressAutoHyphens/>
        <w:autoSpaceDE w:val="0"/>
        <w:autoSpaceDN w:val="0"/>
        <w:adjustRightInd w:val="0"/>
        <w:spacing w:after="120" w:line="240" w:lineRule="auto"/>
        <w:rPr>
          <w:rFonts w:ascii="Liberation Serif" w:hAnsi="Liberation Serif" w:cs="Liberation Serif"/>
          <w:kern w:val="3"/>
          <w:sz w:val="24"/>
          <w:szCs w:val="24"/>
        </w:rPr>
      </w:pPr>
      <w:r w:rsidRPr="004B3FAF">
        <w:rPr>
          <w:rFonts w:ascii="Liberation Serif" w:hAnsi="Liberation Serif" w:cs="Liberation Serif"/>
          <w:kern w:val="3"/>
          <w:sz w:val="24"/>
          <w:szCs w:val="24"/>
        </w:rPr>
        <w:t>Dopodiché abbiamo individuato quali di queste entità fossero riconducibili o legate a generalizzazioni, potendo quindi generalizzare, ad esempio, le “Risposte” in “Risposte pubbliche” e “Risposte private” oppure riassumere “Cliente” e “Proprietario” sotto un’unica generalizzazione “Utente”.</w:t>
      </w:r>
    </w:p>
    <w:p w:rsidR="004B3FAF" w:rsidRPr="004B3FAF" w:rsidRDefault="004B3FAF" w:rsidP="004B3FAF">
      <w:pPr>
        <w:keepNext/>
        <w:suppressAutoHyphens/>
        <w:autoSpaceDE w:val="0"/>
        <w:autoSpaceDN w:val="0"/>
        <w:adjustRightInd w:val="0"/>
        <w:spacing w:before="200" w:after="0" w:line="100" w:lineRule="atLeast"/>
        <w:outlineLvl w:val="1"/>
        <w:rPr>
          <w:rFonts w:ascii="Liberation Sans" w:hAnsi="Liberation Sans" w:cs="Liberation Sans"/>
          <w:b/>
          <w:bCs/>
          <w:sz w:val="28"/>
          <w:szCs w:val="28"/>
        </w:rPr>
      </w:pPr>
      <w:r w:rsidRPr="004B3FAF">
        <w:rPr>
          <w:rFonts w:ascii="Liberation Serif" w:hAnsi="Liberation Serif" w:cs="Liberation Serif"/>
          <w:kern w:val="3"/>
          <w:sz w:val="24"/>
          <w:szCs w:val="24"/>
        </w:rPr>
        <w:lastRenderedPageBreak/>
        <w:tab/>
      </w:r>
      <w:r w:rsidRPr="004B3FAF">
        <w:rPr>
          <w:rFonts w:ascii="Liberation Sans" w:hAnsi="Liberation Sans" w:cs="Liberation Sans"/>
          <w:b/>
          <w:bCs/>
          <w:sz w:val="28"/>
          <w:szCs w:val="28"/>
        </w:rPr>
        <w:t>Regole aziendali (business rules):</w:t>
      </w:r>
    </w:p>
    <w:p w:rsidR="004B3FAF" w:rsidRPr="004B3FAF" w:rsidRDefault="004B3FAF" w:rsidP="004B3FAF">
      <w:pPr>
        <w:keepNext/>
        <w:suppressAutoHyphens/>
        <w:autoSpaceDE w:val="0"/>
        <w:autoSpaceDN w:val="0"/>
        <w:adjustRightInd w:val="0"/>
        <w:spacing w:before="200" w:after="0" w:line="100" w:lineRule="atLeast"/>
        <w:outlineLvl w:val="1"/>
        <w:rPr>
          <w:rFonts w:ascii="Liberation Sans" w:hAnsi="Liberation Sans" w:cs="Liberation Sans"/>
          <w:b/>
          <w:bCs/>
          <w:sz w:val="28"/>
          <w:szCs w:val="28"/>
        </w:rPr>
      </w:pPr>
      <w:r w:rsidRPr="004B3FAF">
        <w:rPr>
          <w:rFonts w:ascii="Liberation Sans" w:hAnsi="Liberation Sans" w:cs="Liberation Sans"/>
          <w:b/>
          <w:bCs/>
          <w:sz w:val="28"/>
          <w:szCs w:val="28"/>
        </w:rPr>
        <w:tab/>
        <w:t>Vincoli di Integrità:</w:t>
      </w:r>
    </w:p>
    <w:tbl>
      <w:tblPr>
        <w:tblW w:w="0" w:type="auto"/>
        <w:tblInd w:w="55" w:type="dxa"/>
        <w:tblBorders>
          <w:top w:val="single" w:sz="2" w:space="0" w:color="000000"/>
          <w:left w:val="single" w:sz="2" w:space="0" w:color="000000"/>
          <w:bottom w:val="single" w:sz="2" w:space="0" w:color="000000"/>
        </w:tblBorders>
        <w:tblLayout w:type="fixed"/>
        <w:tblCellMar>
          <w:left w:w="53" w:type="dxa"/>
          <w:right w:w="53" w:type="dxa"/>
        </w:tblCellMar>
        <w:tblLook w:val="0000" w:firstRow="0" w:lastRow="0" w:firstColumn="0" w:lastColumn="0" w:noHBand="0" w:noVBand="0"/>
      </w:tblPr>
      <w:tblGrid>
        <w:gridCol w:w="969"/>
        <w:gridCol w:w="8757"/>
      </w:tblGrid>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ans" w:hAnsi="Liberation Sans" w:cs="Liberation Sans"/>
                <w:sz w:val="21"/>
                <w:szCs w:val="21"/>
              </w:rPr>
            </w:pPr>
            <w:r w:rsidRPr="004B3FAF">
              <w:rPr>
                <w:rFonts w:ascii="Liberation Sans" w:hAnsi="Liberation Sans" w:cs="Liberation Sans"/>
                <w:sz w:val="21"/>
                <w:szCs w:val="21"/>
              </w:rPr>
              <w:t>RV</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ans" w:hAnsi="Liberation Sans" w:cs="Liberation Sans"/>
                <w:sz w:val="24"/>
                <w:szCs w:val="24"/>
              </w:rPr>
            </w:pPr>
            <w:r w:rsidRPr="006D3729">
              <w:rPr>
                <w:rFonts w:ascii="Liberation Sans" w:hAnsi="Liberation Sans" w:cs="Liberation Sans"/>
                <w:sz w:val="24"/>
                <w:szCs w:val="24"/>
              </w:rPr>
              <w:t>&lt;concetto&gt; deve/non deve &lt;espressione&gt;</w:t>
            </w:r>
          </w:p>
        </w:tc>
      </w:tr>
      <w:tr w:rsidR="004B3FAF" w:rsidRPr="004B3FAF">
        <w:trPr>
          <w:trHeight w:val="723"/>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1</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 alloggio non deve essere prenotato da un utente se dalla data di inizio della prenotazione fino alla data di fine prenotazione risulta già occupato.</w:t>
            </w:r>
          </w:p>
        </w:tc>
      </w:tr>
      <w:tr w:rsidR="004B3FAF" w:rsidRPr="004B3FAF">
        <w:trPr>
          <w:trHeight w:val="723"/>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2</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Una stanza non deve essere prenotata da un utente se dalla data di inizio della prenotazione fino alla data di fine prenotazione risulta già occupata.</w:t>
            </w:r>
          </w:p>
        </w:tc>
      </w:tr>
      <w:tr w:rsidR="004B3FAF" w:rsidRPr="004B3FAF">
        <w:trPr>
          <w:trHeight w:val="530"/>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3</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Una stanza deve appartenere a uno e un solo alloggio.</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4</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La data di inizio di una prenotazione non deve precedere con quella di fine prenotazione.</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5</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Ogni recensione deve essere sempre relativa a una prenotazione o un utente.</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6</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 utente deve poter cancellare il proprio account dal sito; in questo caso i suoi dati personali verranno cancellati e rimarranno memorizzate solamente le recensioni e le risposte relative ad esse, tutto in forma anonima.</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7</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I proprietari</w:t>
            </w:r>
            <w:r w:rsidRPr="006D3729">
              <w:rPr>
                <w:rFonts w:ascii="Times New Roman" w:hAnsi="Times New Roman" w:cs="Times New Roman"/>
                <w:sz w:val="24"/>
                <w:szCs w:val="24"/>
              </w:rPr>
              <w:t xml:space="preserve"> </w:t>
            </w:r>
            <w:r w:rsidRPr="006D3729">
              <w:rPr>
                <w:rFonts w:ascii="Liberation Serif" w:hAnsi="Liberation Serif" w:cs="Liberation Serif"/>
                <w:sz w:val="24"/>
                <w:szCs w:val="24"/>
              </w:rPr>
              <w:t>devono poter</w:t>
            </w:r>
            <w:r w:rsidRPr="006D3729">
              <w:rPr>
                <w:rFonts w:ascii="Times New Roman" w:hAnsi="Times New Roman" w:cs="Times New Roman"/>
                <w:sz w:val="24"/>
                <w:szCs w:val="24"/>
              </w:rPr>
              <w:t xml:space="preserve"> cambiare i dati delle strutture inserite di cui sono proprietari</w:t>
            </w:r>
            <w:r w:rsidRPr="006D3729">
              <w:rPr>
                <w:rFonts w:ascii="Liberation Serif" w:hAnsi="Liberation Serif" w:cs="Liberation Serif"/>
                <w:sz w:val="24"/>
                <w:szCs w:val="24"/>
              </w:rPr>
              <w:t>.</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8</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 utente deve poter modificare i dati di una prenotazione a lui associata.</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9</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La valutazione di ogni recensione deve avere un valore compreso tra [1,5].</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10</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Le risposte di tipo pubblico di un alloggio devono essere visibili sotto alla relativa recensione alloggio.</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11</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Le risposte di tipo pubblico di una stanza devono essere visibili sotto alla relativa recensione stanza.</w:t>
            </w:r>
          </w:p>
        </w:tc>
      </w:tr>
      <w:tr w:rsidR="004B3FAF" w:rsidRPr="004B3FAF">
        <w:trPr>
          <w:trHeight w:val="457"/>
        </w:trPr>
        <w:tc>
          <w:tcPr>
            <w:tcW w:w="969" w:type="dxa"/>
            <w:tcBorders>
              <w:top w:val="single" w:sz="2" w:space="0" w:color="000000"/>
              <w:bottom w:val="single" w:sz="2" w:space="0" w:color="000000"/>
              <w:right w:val="nil"/>
            </w:tcBorders>
          </w:tcPr>
          <w:p w:rsidR="004B3FAF" w:rsidRPr="004B3FAF"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1"/>
                <w:szCs w:val="21"/>
              </w:rPr>
            </w:pPr>
            <w:r w:rsidRPr="004B3FAF">
              <w:rPr>
                <w:rFonts w:ascii="Liberation Serif" w:hAnsi="Liberation Serif" w:cs="Liberation Serif"/>
                <w:sz w:val="21"/>
                <w:szCs w:val="21"/>
              </w:rPr>
              <w:t>12</w:t>
            </w:r>
          </w:p>
        </w:tc>
        <w:tc>
          <w:tcPr>
            <w:tcW w:w="8757"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Le risposte di tipo privato devono essere visibili esclusivamente dal mittente e dal destinatario.</w:t>
            </w:r>
          </w:p>
        </w:tc>
      </w:tr>
    </w:tbl>
    <w:p w:rsidR="004B3FAF" w:rsidRPr="004B3FAF" w:rsidRDefault="004B3FAF" w:rsidP="004B3FAF">
      <w:pPr>
        <w:keepNext/>
        <w:suppressAutoHyphens/>
        <w:autoSpaceDE w:val="0"/>
        <w:autoSpaceDN w:val="0"/>
        <w:adjustRightInd w:val="0"/>
        <w:spacing w:before="200" w:after="0" w:line="100" w:lineRule="atLeast"/>
        <w:outlineLvl w:val="1"/>
        <w:rPr>
          <w:rFonts w:ascii="Liberation Sans" w:hAnsi="Liberation Sans" w:cs="Liberation Sans"/>
          <w:b/>
          <w:bCs/>
          <w:sz w:val="28"/>
          <w:szCs w:val="28"/>
        </w:rPr>
      </w:pPr>
      <w:r w:rsidRPr="004B3FAF">
        <w:rPr>
          <w:rFonts w:ascii="Liberation Serif" w:hAnsi="Liberation Serif" w:cs="Liberation Serif"/>
          <w:sz w:val="24"/>
          <w:szCs w:val="24"/>
        </w:rPr>
        <w:tab/>
      </w:r>
      <w:r w:rsidRPr="004B3FAF">
        <w:rPr>
          <w:rFonts w:ascii="Liberation Sans" w:hAnsi="Liberation Sans" w:cs="Liberation Sans"/>
          <w:b/>
          <w:bCs/>
          <w:sz w:val="28"/>
          <w:szCs w:val="28"/>
        </w:rPr>
        <w:t>Derivazioni:</w:t>
      </w:r>
    </w:p>
    <w:tbl>
      <w:tblPr>
        <w:tblW w:w="0" w:type="auto"/>
        <w:tblInd w:w="55" w:type="dxa"/>
        <w:tblBorders>
          <w:top w:val="single" w:sz="2" w:space="0" w:color="000000"/>
          <w:left w:val="single" w:sz="2" w:space="0" w:color="000000"/>
          <w:bottom w:val="single" w:sz="2" w:space="0" w:color="000000"/>
        </w:tblBorders>
        <w:tblLayout w:type="fixed"/>
        <w:tblCellMar>
          <w:left w:w="53" w:type="dxa"/>
          <w:right w:w="53" w:type="dxa"/>
        </w:tblCellMar>
        <w:tblLook w:val="0000" w:firstRow="0" w:lastRow="0" w:firstColumn="0" w:lastColumn="0" w:noHBand="0" w:noVBand="0"/>
      </w:tblPr>
      <w:tblGrid>
        <w:gridCol w:w="955"/>
        <w:gridCol w:w="8622"/>
      </w:tblGrid>
      <w:tr w:rsidR="004B3FAF" w:rsidRPr="004B3FAF">
        <w:tc>
          <w:tcPr>
            <w:tcW w:w="955" w:type="dxa"/>
            <w:tcBorders>
              <w:top w:val="single" w:sz="2" w:space="0" w:color="000000"/>
              <w:bottom w:val="single" w:sz="2" w:space="0" w:color="000000"/>
              <w:right w:val="nil"/>
            </w:tcBorders>
          </w:tcPr>
          <w:p w:rsidR="004B3FAF" w:rsidRPr="006D3729" w:rsidRDefault="004B3FAF" w:rsidP="00AB1BBB">
            <w:pPr>
              <w:keepNext/>
              <w:suppressLineNumbers/>
              <w:suppressAutoHyphens/>
              <w:autoSpaceDE w:val="0"/>
              <w:autoSpaceDN w:val="0"/>
              <w:adjustRightInd w:val="0"/>
              <w:spacing w:line="100" w:lineRule="atLeast"/>
              <w:jc w:val="center"/>
              <w:rPr>
                <w:rFonts w:ascii="Liberation Sans" w:hAnsi="Liberation Sans" w:cs="Liberation Sans"/>
                <w:sz w:val="24"/>
                <w:szCs w:val="24"/>
              </w:rPr>
            </w:pPr>
            <w:r w:rsidRPr="006D3729">
              <w:rPr>
                <w:rFonts w:ascii="Liberation Sans" w:hAnsi="Liberation Sans" w:cs="Liberation Sans"/>
                <w:sz w:val="24"/>
                <w:szCs w:val="24"/>
              </w:rPr>
              <w:t>RD</w:t>
            </w:r>
          </w:p>
        </w:tc>
        <w:tc>
          <w:tcPr>
            <w:tcW w:w="8622"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ans" w:hAnsi="Liberation Sans" w:cs="Liberation Sans"/>
                <w:sz w:val="24"/>
                <w:szCs w:val="24"/>
              </w:rPr>
            </w:pPr>
            <w:r w:rsidRPr="006D3729">
              <w:rPr>
                <w:rFonts w:ascii="Liberation Sans" w:hAnsi="Liberation Sans" w:cs="Liberation Sans"/>
                <w:sz w:val="24"/>
                <w:szCs w:val="24"/>
              </w:rPr>
              <w:t>&lt;concetto&gt; si ottiene &lt;operazione&gt;</w:t>
            </w:r>
          </w:p>
        </w:tc>
      </w:tr>
      <w:tr w:rsidR="004B3FAF" w:rsidRPr="004B3FAF">
        <w:tc>
          <w:tcPr>
            <w:tcW w:w="955" w:type="dxa"/>
            <w:tcBorders>
              <w:top w:val="single" w:sz="2" w:space="0" w:color="000000"/>
              <w:bottom w:val="single" w:sz="2" w:space="0" w:color="000000"/>
              <w:right w:val="nil"/>
            </w:tcBorders>
          </w:tcPr>
          <w:p w:rsidR="004B3FAF" w:rsidRPr="006D3729"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4"/>
                <w:szCs w:val="24"/>
              </w:rPr>
            </w:pPr>
            <w:r w:rsidRPr="006D3729">
              <w:rPr>
                <w:rFonts w:ascii="Liberation Serif" w:hAnsi="Liberation Serif" w:cs="Liberation Serif"/>
                <w:sz w:val="24"/>
                <w:szCs w:val="24"/>
              </w:rPr>
              <w:t>1</w:t>
            </w:r>
          </w:p>
        </w:tc>
        <w:tc>
          <w:tcPr>
            <w:tcW w:w="8622"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 utente ottiene lo status di proprietario possedendo un alloggio o una stanza.</w:t>
            </w:r>
          </w:p>
        </w:tc>
      </w:tr>
      <w:tr w:rsidR="004B3FAF" w:rsidRPr="004B3FAF">
        <w:tc>
          <w:tcPr>
            <w:tcW w:w="955" w:type="dxa"/>
            <w:tcBorders>
              <w:top w:val="single" w:sz="2" w:space="0" w:color="000000"/>
              <w:bottom w:val="single" w:sz="2" w:space="0" w:color="000000"/>
              <w:right w:val="nil"/>
            </w:tcBorders>
          </w:tcPr>
          <w:p w:rsidR="004B3FAF" w:rsidRPr="006D3729" w:rsidRDefault="004B3FAF" w:rsidP="00AB1BBB">
            <w:pPr>
              <w:keepNext/>
              <w:suppressLineNumbers/>
              <w:suppressAutoHyphens/>
              <w:autoSpaceDE w:val="0"/>
              <w:autoSpaceDN w:val="0"/>
              <w:adjustRightInd w:val="0"/>
              <w:spacing w:line="100" w:lineRule="atLeast"/>
              <w:jc w:val="center"/>
              <w:rPr>
                <w:rFonts w:ascii="Liberation Serif" w:hAnsi="Liberation Serif" w:cs="Liberation Serif"/>
                <w:sz w:val="24"/>
                <w:szCs w:val="24"/>
              </w:rPr>
            </w:pPr>
            <w:r w:rsidRPr="006D3729">
              <w:rPr>
                <w:rFonts w:ascii="Liberation Serif" w:hAnsi="Liberation Serif" w:cs="Liberation Serif"/>
                <w:sz w:val="24"/>
                <w:szCs w:val="24"/>
              </w:rPr>
              <w:t>2</w:t>
            </w:r>
          </w:p>
        </w:tc>
        <w:tc>
          <w:tcPr>
            <w:tcW w:w="8622" w:type="dxa"/>
            <w:tcBorders>
              <w:top w:val="single" w:sz="2" w:space="0" w:color="000000"/>
              <w:left w:val="single" w:sz="2" w:space="0" w:color="000000"/>
              <w:bottom w:val="single" w:sz="2" w:space="0" w:color="000000"/>
              <w:right w:val="single" w:sz="2" w:space="0" w:color="000000"/>
            </w:tcBorders>
          </w:tcPr>
          <w:p w:rsidR="004B3FAF" w:rsidRPr="006D3729" w:rsidRDefault="004B3FAF" w:rsidP="004B3FAF">
            <w:pPr>
              <w:keepNext/>
              <w:suppressLineNumbers/>
              <w:suppressAutoHyphens/>
              <w:autoSpaceDE w:val="0"/>
              <w:autoSpaceDN w:val="0"/>
              <w:adjustRightInd w:val="0"/>
              <w:spacing w:line="100" w:lineRule="atLeast"/>
              <w:rPr>
                <w:rFonts w:ascii="Liberation Serif" w:hAnsi="Liberation Serif" w:cs="Liberation Serif"/>
                <w:sz w:val="24"/>
                <w:szCs w:val="24"/>
              </w:rPr>
            </w:pPr>
            <w:r w:rsidRPr="006D3729">
              <w:rPr>
                <w:rFonts w:ascii="Liberation Serif" w:hAnsi="Liberation Serif" w:cs="Liberation Serif"/>
                <w:sz w:val="24"/>
                <w:szCs w:val="24"/>
              </w:rPr>
              <w:t>Un proprietario ottiene lo status di superhost nel momento in cui soddisfa i seguenti requisiti:</w:t>
            </w:r>
          </w:p>
          <w:p w:rsidR="004B3FAF" w:rsidRPr="006D3729" w:rsidRDefault="004B3FAF" w:rsidP="004B3FAF">
            <w:pPr>
              <w:keepNext/>
              <w:numPr>
                <w:ilvl w:val="0"/>
                <w:numId w:val="1"/>
              </w:numPr>
              <w:suppressLineNumbers/>
              <w:suppressAutoHyphens/>
              <w:autoSpaceDE w:val="0"/>
              <w:autoSpaceDN w:val="0"/>
              <w:adjustRightInd w:val="0"/>
              <w:spacing w:line="100" w:lineRule="atLeast"/>
              <w:ind w:left="720" w:hanging="360"/>
              <w:rPr>
                <w:rFonts w:ascii="Liberation Serif" w:hAnsi="Liberation Serif" w:cs="Liberation Serif"/>
                <w:sz w:val="24"/>
                <w:szCs w:val="24"/>
              </w:rPr>
            </w:pPr>
            <w:r w:rsidRPr="006D3729">
              <w:rPr>
                <w:rFonts w:ascii="Liberation Serif" w:hAnsi="Liberation Serif" w:cs="Liberation Serif"/>
                <w:sz w:val="24"/>
                <w:szCs w:val="24"/>
              </w:rPr>
              <w:t>Esperienza: completare almeno 10 viaggi in ogni loro alloggio in un anno</w:t>
            </w:r>
          </w:p>
          <w:p w:rsidR="004B3FAF" w:rsidRPr="006D3729" w:rsidRDefault="004B3FAF" w:rsidP="004B3FAF">
            <w:pPr>
              <w:keepNext/>
              <w:numPr>
                <w:ilvl w:val="0"/>
                <w:numId w:val="1"/>
              </w:numPr>
              <w:suppressLineNumbers/>
              <w:suppressAutoHyphens/>
              <w:autoSpaceDE w:val="0"/>
              <w:autoSpaceDN w:val="0"/>
              <w:adjustRightInd w:val="0"/>
              <w:spacing w:line="100" w:lineRule="atLeast"/>
              <w:ind w:left="720" w:hanging="360"/>
              <w:rPr>
                <w:rFonts w:ascii="Liberation Serif" w:hAnsi="Liberation Serif" w:cs="Liberation Serif"/>
                <w:sz w:val="24"/>
                <w:szCs w:val="24"/>
              </w:rPr>
            </w:pPr>
            <w:r w:rsidRPr="006D3729">
              <w:rPr>
                <w:rFonts w:ascii="Liberation Serif" w:hAnsi="Liberation Serif" w:cs="Liberation Serif"/>
                <w:sz w:val="24"/>
                <w:szCs w:val="24"/>
              </w:rPr>
              <w:t>Tasso_risposta: il tasso di risposta nei confronti dei clienti deve essere almeno del 90% (devono rispondere velocemente ad almeno 9 clienti su 10)</w:t>
            </w:r>
          </w:p>
          <w:p w:rsidR="004B3FAF" w:rsidRPr="006D3729" w:rsidRDefault="004B3FAF" w:rsidP="004B3FAF">
            <w:pPr>
              <w:keepNext/>
              <w:numPr>
                <w:ilvl w:val="0"/>
                <w:numId w:val="1"/>
              </w:numPr>
              <w:suppressLineNumbers/>
              <w:suppressAutoHyphens/>
              <w:autoSpaceDE w:val="0"/>
              <w:autoSpaceDN w:val="0"/>
              <w:adjustRightInd w:val="0"/>
              <w:spacing w:line="100" w:lineRule="atLeast"/>
              <w:ind w:left="720" w:hanging="360"/>
              <w:rPr>
                <w:rFonts w:ascii="Liberation Serif" w:hAnsi="Liberation Serif" w:cs="Liberation Serif"/>
                <w:sz w:val="24"/>
                <w:szCs w:val="24"/>
              </w:rPr>
            </w:pPr>
            <w:r w:rsidRPr="006D3729">
              <w:rPr>
                <w:rFonts w:ascii="Liberation Serif" w:hAnsi="Liberation Serif" w:cs="Liberation Serif"/>
                <w:sz w:val="24"/>
                <w:szCs w:val="24"/>
              </w:rPr>
              <w:t>5stars_review: almeno l</w:t>
            </w:r>
            <w:r w:rsidRPr="006D3729">
              <w:rPr>
                <w:rFonts w:ascii="Times New Roman" w:hAnsi="Times New Roman" w:cs="Times New Roman"/>
                <w:sz w:val="24"/>
                <w:szCs w:val="24"/>
              </w:rPr>
              <w:t>’</w:t>
            </w:r>
            <w:r w:rsidRPr="006D3729">
              <w:rPr>
                <w:rFonts w:ascii="Liberation Serif" w:hAnsi="Liberation Serif" w:cs="Liberation Serif"/>
                <w:sz w:val="24"/>
                <w:szCs w:val="24"/>
              </w:rPr>
              <w:t>80% delle recensioni che ricevono deve avere valutazione 5</w:t>
            </w:r>
          </w:p>
          <w:p w:rsidR="004B3FAF" w:rsidRPr="006D3729" w:rsidRDefault="004B3FAF" w:rsidP="004B3FAF">
            <w:pPr>
              <w:keepNext/>
              <w:numPr>
                <w:ilvl w:val="0"/>
                <w:numId w:val="1"/>
              </w:numPr>
              <w:suppressLineNumbers/>
              <w:suppressAutoHyphens/>
              <w:autoSpaceDE w:val="0"/>
              <w:autoSpaceDN w:val="0"/>
              <w:adjustRightInd w:val="0"/>
              <w:spacing w:line="100" w:lineRule="atLeast"/>
              <w:ind w:left="720" w:hanging="360"/>
              <w:rPr>
                <w:rFonts w:ascii="Liberation Serif" w:hAnsi="Liberation Serif" w:cs="Liberation Serif"/>
                <w:sz w:val="24"/>
                <w:szCs w:val="24"/>
              </w:rPr>
            </w:pPr>
            <w:r w:rsidRPr="006D3729">
              <w:rPr>
                <w:rFonts w:ascii="Liberation Serif" w:hAnsi="Liberation Serif" w:cs="Liberation Serif"/>
                <w:sz w:val="24"/>
                <w:szCs w:val="24"/>
              </w:rPr>
              <w:t>Impegno: devono cancellare delle prenotazioni solo in rari casi</w:t>
            </w:r>
            <w:r w:rsidR="00E317D3">
              <w:rPr>
                <w:rFonts w:ascii="Liberation Serif" w:hAnsi="Liberation Serif" w:cs="Liberation Serif"/>
                <w:sz w:val="24"/>
                <w:szCs w:val="24"/>
              </w:rPr>
              <w:t xml:space="preserve"> (effettua al massimo 15 cancellazione annue)</w:t>
            </w:r>
          </w:p>
        </w:tc>
      </w:tr>
    </w:tbl>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p>
    <w:p w:rsidR="004B3FAF" w:rsidRPr="004B3FAF" w:rsidRDefault="004B3FAF" w:rsidP="004B3FAF">
      <w:pPr>
        <w:keepNext/>
        <w:suppressAutoHyphens/>
        <w:autoSpaceDE w:val="0"/>
        <w:autoSpaceDN w:val="0"/>
        <w:adjustRightInd w:val="0"/>
        <w:spacing w:after="140" w:line="288" w:lineRule="auto"/>
        <w:rPr>
          <w:rFonts w:ascii="Liberation Serif" w:hAnsi="Liberation Serif" w:cs="Liberation Serif"/>
          <w:sz w:val="24"/>
          <w:szCs w:val="24"/>
        </w:rPr>
      </w:pPr>
    </w:p>
    <w:p w:rsidR="004B3FAF" w:rsidRPr="004B3FAF" w:rsidRDefault="004B3FAF" w:rsidP="004B3FAF">
      <w:pPr>
        <w:keepNext/>
        <w:suppressAutoHyphens/>
        <w:autoSpaceDE w:val="0"/>
        <w:autoSpaceDN w:val="0"/>
        <w:adjustRightInd w:val="0"/>
        <w:spacing w:line="100" w:lineRule="atLeast"/>
        <w:rPr>
          <w:rFonts w:ascii="Liberation Serif" w:hAnsi="Liberation Serif" w:cs="Liberation Serif"/>
          <w:b/>
          <w:bCs/>
          <w:sz w:val="24"/>
          <w:szCs w:val="24"/>
        </w:rPr>
      </w:pPr>
      <w:r w:rsidRPr="004B3FAF">
        <w:rPr>
          <w:rFonts w:ascii="Liberation Serif" w:hAnsi="Liberation Serif" w:cs="Liberation Serif"/>
          <w:b/>
          <w:bCs/>
          <w:sz w:val="24"/>
          <w:szCs w:val="24"/>
        </w:rPr>
        <w:t>AUTOVALUTAZIONE DELLO SCHEMA E-R:</w:t>
      </w:r>
    </w:p>
    <w:p w:rsidR="004B3FAF" w:rsidRPr="004B3FAF" w:rsidRDefault="004B3FAF" w:rsidP="004B3FAF">
      <w:pPr>
        <w:keepNext/>
        <w:numPr>
          <w:ilvl w:val="0"/>
          <w:numId w:val="1"/>
        </w:numPr>
        <w:suppressAutoHyphens/>
        <w:autoSpaceDE w:val="0"/>
        <w:autoSpaceDN w:val="0"/>
        <w:adjustRightInd w:val="0"/>
        <w:spacing w:line="100" w:lineRule="atLeast"/>
        <w:ind w:left="720" w:hanging="360"/>
        <w:rPr>
          <w:rFonts w:ascii="Liberation Serif" w:hAnsi="Liberation Serif" w:cs="Liberation Serif"/>
          <w:sz w:val="24"/>
          <w:szCs w:val="24"/>
        </w:rPr>
      </w:pPr>
      <w:r w:rsidRPr="004B3FAF">
        <w:rPr>
          <w:rFonts w:ascii="Liberation Serif" w:hAnsi="Liberation Serif" w:cs="Liberation Serif"/>
          <w:sz w:val="24"/>
          <w:szCs w:val="24"/>
        </w:rPr>
        <w:t>CORRETTEZZA: per definire lo schema non abbiamo considerato come verrà tradotto in un modello relazionale, evitando, per il momento, di inserire ID e codici laddove fosse possibile trovare un identificatore alternativo.</w:t>
      </w:r>
    </w:p>
    <w:p w:rsidR="004B3FAF" w:rsidRPr="004B3FAF" w:rsidRDefault="004B3FAF" w:rsidP="004B3FAF">
      <w:pPr>
        <w:keepNext/>
        <w:suppressAutoHyphens/>
        <w:autoSpaceDE w:val="0"/>
        <w:autoSpaceDN w:val="0"/>
        <w:adjustRightInd w:val="0"/>
        <w:spacing w:line="100" w:lineRule="atLeast"/>
        <w:ind w:left="720"/>
        <w:rPr>
          <w:rFonts w:ascii="Liberation Serif" w:hAnsi="Liberation Serif" w:cs="Liberation Serif"/>
          <w:sz w:val="24"/>
          <w:szCs w:val="24"/>
        </w:rPr>
      </w:pPr>
      <w:r w:rsidRPr="004B3FAF">
        <w:rPr>
          <w:rFonts w:ascii="Liberation Serif" w:hAnsi="Liberation Serif" w:cs="Liberation Serif"/>
          <w:sz w:val="24"/>
          <w:szCs w:val="24"/>
        </w:rPr>
        <w:t>Inoltre, abbiamo indicato il tipo di ogni generalizzazione e non abbiamo dato lo stesso nome ad entità o associazioni. Le business rules presenti gestiscono concetti e informazioni non direttamente ricavabili dallo schema E-R.</w:t>
      </w:r>
    </w:p>
    <w:p w:rsidR="004B3FAF" w:rsidRPr="004B3FAF" w:rsidRDefault="004B3FAF" w:rsidP="004B3FAF">
      <w:pPr>
        <w:keepNext/>
        <w:numPr>
          <w:ilvl w:val="0"/>
          <w:numId w:val="1"/>
        </w:numPr>
        <w:suppressAutoHyphens/>
        <w:autoSpaceDE w:val="0"/>
        <w:autoSpaceDN w:val="0"/>
        <w:adjustRightInd w:val="0"/>
        <w:spacing w:line="100" w:lineRule="atLeast"/>
        <w:ind w:left="720" w:hanging="360"/>
        <w:rPr>
          <w:rFonts w:ascii="Liberation Serif" w:hAnsi="Liberation Serif" w:cs="Liberation Serif"/>
          <w:sz w:val="24"/>
          <w:szCs w:val="24"/>
        </w:rPr>
      </w:pPr>
      <w:r w:rsidRPr="004B3FAF">
        <w:rPr>
          <w:rFonts w:ascii="Liberation Serif" w:hAnsi="Liberation Serif" w:cs="Liberation Serif"/>
          <w:sz w:val="24"/>
          <w:szCs w:val="24"/>
        </w:rPr>
        <w:t>COMPLETEZZA: ogni informazione presente nei requisiti iniziali è stata gestita nello schema E-R e/o nelle business rules.</w:t>
      </w:r>
    </w:p>
    <w:p w:rsidR="004B3FAF" w:rsidRPr="004B3FAF" w:rsidRDefault="004B3FAF" w:rsidP="004B3FAF">
      <w:pPr>
        <w:keepNext/>
        <w:numPr>
          <w:ilvl w:val="0"/>
          <w:numId w:val="1"/>
        </w:numPr>
        <w:suppressAutoHyphens/>
        <w:autoSpaceDE w:val="0"/>
        <w:autoSpaceDN w:val="0"/>
        <w:adjustRightInd w:val="0"/>
        <w:spacing w:line="100" w:lineRule="atLeast"/>
        <w:ind w:left="720" w:hanging="360"/>
        <w:rPr>
          <w:rFonts w:ascii="Liberation Serif" w:hAnsi="Liberation Serif" w:cs="Liberation Serif"/>
          <w:sz w:val="24"/>
          <w:szCs w:val="24"/>
        </w:rPr>
      </w:pPr>
      <w:r w:rsidRPr="004B3FAF">
        <w:rPr>
          <w:rFonts w:ascii="Liberation Serif" w:hAnsi="Liberation Serif" w:cs="Liberation Serif"/>
          <w:sz w:val="24"/>
          <w:szCs w:val="24"/>
        </w:rPr>
        <w:t>LEGGIBILIT</w:t>
      </w:r>
      <w:r w:rsidRPr="004B3FAF">
        <w:rPr>
          <w:rFonts w:ascii="Times New Roman" w:hAnsi="Times New Roman" w:cs="Times New Roman"/>
          <w:sz w:val="24"/>
          <w:szCs w:val="24"/>
        </w:rPr>
        <w:t>À: lo schema ER risulta intuitivo poiché i nomi delle entità e delle associazioni rimandano immediatamente al concetto che esprimono e risultano di facile comprensione ad una persona esterna al progetto.</w:t>
      </w:r>
    </w:p>
    <w:p w:rsidR="004B3FAF" w:rsidRPr="004B3FAF" w:rsidRDefault="004B3FAF" w:rsidP="004B3FAF">
      <w:pPr>
        <w:keepNext/>
        <w:numPr>
          <w:ilvl w:val="0"/>
          <w:numId w:val="1"/>
        </w:numPr>
        <w:suppressAutoHyphens/>
        <w:autoSpaceDE w:val="0"/>
        <w:autoSpaceDN w:val="0"/>
        <w:adjustRightInd w:val="0"/>
        <w:spacing w:line="100" w:lineRule="atLeast"/>
        <w:ind w:left="720" w:hanging="360"/>
        <w:rPr>
          <w:rFonts w:ascii="Liberation Serif" w:hAnsi="Liberation Serif" w:cs="Liberation Serif"/>
          <w:sz w:val="24"/>
          <w:szCs w:val="24"/>
        </w:rPr>
      </w:pPr>
      <w:r w:rsidRPr="004B3FAF">
        <w:rPr>
          <w:rFonts w:ascii="Liberation Serif" w:hAnsi="Liberation Serif" w:cs="Liberation Serif"/>
          <w:sz w:val="24"/>
          <w:szCs w:val="24"/>
        </w:rPr>
        <w:t>MINIMALIT</w:t>
      </w:r>
      <w:r w:rsidRPr="004B3FAF">
        <w:rPr>
          <w:rFonts w:ascii="Times New Roman" w:hAnsi="Times New Roman" w:cs="Times New Roman"/>
          <w:sz w:val="24"/>
          <w:szCs w:val="24"/>
        </w:rPr>
        <w:t>À</w:t>
      </w:r>
      <w:r w:rsidRPr="004B3FAF">
        <w:rPr>
          <w:rFonts w:ascii="Liberation Serif" w:hAnsi="Liberation Serif" w:cs="Liberation Serif"/>
          <w:sz w:val="24"/>
          <w:szCs w:val="24"/>
        </w:rPr>
        <w:t>: sono presenti delle ridondanze relative ai servizi e ai tipi di letto di alloggi e stanze (attributi multivalore) che verranno gestite durante la ristrutturazione finale. Inoltre la numerosa presenza di identificatori esterni sarà scomposta in diversi identificatori surrogati interni alle varie entità.</w:t>
      </w:r>
    </w:p>
    <w:p w:rsidR="004B3FAF" w:rsidRDefault="004B3FAF" w:rsidP="004B3FAF">
      <w:pPr>
        <w:autoSpaceDE w:val="0"/>
        <w:autoSpaceDN w:val="0"/>
        <w:adjustRightInd w:val="0"/>
        <w:spacing w:after="200" w:line="276" w:lineRule="auto"/>
        <w:rPr>
          <w:rFonts w:ascii="Calibri" w:hAnsi="Calibri" w:cs="Calibri"/>
          <w:lang w:val="it"/>
        </w:rPr>
      </w:pPr>
    </w:p>
    <w:p w:rsidR="00686A2C" w:rsidRDefault="00686A2C" w:rsidP="00686A2C">
      <w:pPr>
        <w:suppressAutoHyphens/>
        <w:jc w:val="center"/>
        <w:rPr>
          <w:rFonts w:cs="EasyReading"/>
          <w:b/>
          <w:bCs/>
          <w:kern w:val="3"/>
        </w:rPr>
      </w:pPr>
      <w:r>
        <w:rPr>
          <w:rFonts w:cs="EasyReading"/>
          <w:b/>
          <w:bCs/>
          <w:kern w:val="3"/>
        </w:rPr>
        <w:t>Basi di dati e Sistemi Informativi: Sperimentazioni A.A. 2019-2020</w:t>
      </w:r>
    </w:p>
    <w:p w:rsidR="00686A2C" w:rsidRDefault="00686A2C" w:rsidP="00686A2C">
      <w:pPr>
        <w:suppressAutoHyphens/>
        <w:jc w:val="center"/>
        <w:rPr>
          <w:rFonts w:cs="EasyReading"/>
          <w:b/>
          <w:bCs/>
          <w:kern w:val="3"/>
          <w:sz w:val="36"/>
          <w:szCs w:val="36"/>
        </w:rPr>
      </w:pPr>
      <w:r>
        <w:rPr>
          <w:rFonts w:cs="EasyReading"/>
          <w:b/>
          <w:bCs/>
          <w:kern w:val="3"/>
          <w:sz w:val="36"/>
          <w:szCs w:val="36"/>
        </w:rPr>
        <w:t>PROGETTAZIONE LOGICA</w:t>
      </w:r>
    </w:p>
    <w:p w:rsidR="00686A2C" w:rsidRDefault="00686A2C" w:rsidP="00686A2C">
      <w:pPr>
        <w:pStyle w:val="Titolo1"/>
        <w:keepNext/>
        <w:suppressAutoHyphens/>
        <w:spacing w:before="240" w:after="120"/>
        <w:rPr>
          <w:rFonts w:ascii="Arial" w:hAnsi="Arial" w:cs="Arial"/>
          <w:b/>
          <w:bCs/>
          <w:kern w:val="3"/>
          <w:sz w:val="28"/>
          <w:szCs w:val="28"/>
          <w:lang w:val="it-IT"/>
        </w:rPr>
      </w:pPr>
      <w:r>
        <w:rPr>
          <w:rFonts w:ascii="Arial" w:hAnsi="Arial" w:cs="Arial"/>
          <w:b/>
          <w:bCs/>
          <w:kern w:val="3"/>
          <w:sz w:val="28"/>
          <w:szCs w:val="28"/>
          <w:lang w:val="it-IT"/>
        </w:rPr>
        <w:t>2.1. Tavola dei volumi</w:t>
      </w:r>
    </w:p>
    <w:tbl>
      <w:tblPr>
        <w:tblW w:w="0" w:type="auto"/>
        <w:tblLayout w:type="fixed"/>
        <w:tblCellMar>
          <w:left w:w="10" w:type="dxa"/>
          <w:right w:w="10" w:type="dxa"/>
        </w:tblCellMar>
        <w:tblLook w:val="0000" w:firstRow="0" w:lastRow="0" w:firstColumn="0" w:lastColumn="0" w:noHBand="0" w:noVBand="0"/>
      </w:tblPr>
      <w:tblGrid>
        <w:gridCol w:w="2955"/>
        <w:gridCol w:w="2265"/>
        <w:gridCol w:w="4425"/>
      </w:tblGrid>
      <w:tr w:rsidR="00686A2C">
        <w:tc>
          <w:tcPr>
            <w:tcW w:w="2955" w:type="dxa"/>
            <w:tcBorders>
              <w:top w:val="single" w:sz="2" w:space="0" w:color="000000"/>
              <w:left w:val="single" w:sz="2" w:space="0" w:color="000000"/>
              <w:bottom w:val="single" w:sz="2" w:space="0" w:color="000000"/>
              <w:right w:val="nil"/>
            </w:tcBorders>
          </w:tcPr>
          <w:p w:rsidR="00686A2C" w:rsidRDefault="00686A2C" w:rsidP="00AB1BBB">
            <w:pPr>
              <w:suppressLineNumbers/>
              <w:suppressAutoHyphens/>
              <w:jc w:val="center"/>
              <w:rPr>
                <w:rFonts w:ascii="Arial" w:hAnsi="Arial" w:cs="Arial"/>
                <w:b/>
                <w:bCs/>
                <w:kern w:val="3"/>
              </w:rPr>
            </w:pPr>
            <w:r>
              <w:rPr>
                <w:rFonts w:ascii="Arial" w:hAnsi="Arial" w:cs="Arial"/>
                <w:b/>
                <w:bCs/>
                <w:kern w:val="3"/>
              </w:rPr>
              <w:t>Concetto</w:t>
            </w:r>
          </w:p>
          <w:p w:rsidR="00686A2C" w:rsidRDefault="00686A2C" w:rsidP="00AB1BBB">
            <w:pPr>
              <w:suppressLineNumbers/>
              <w:suppressAutoHyphens/>
              <w:jc w:val="center"/>
              <w:rPr>
                <w:rFonts w:ascii="Arial" w:hAnsi="Arial" w:cs="Arial"/>
                <w:b/>
                <w:bCs/>
                <w:kern w:val="3"/>
              </w:rPr>
            </w:pPr>
          </w:p>
        </w:tc>
        <w:tc>
          <w:tcPr>
            <w:tcW w:w="2265" w:type="dxa"/>
            <w:tcBorders>
              <w:top w:val="single" w:sz="2" w:space="0" w:color="000000"/>
              <w:left w:val="single" w:sz="2" w:space="0" w:color="000000"/>
              <w:bottom w:val="single" w:sz="2" w:space="0" w:color="000000"/>
              <w:right w:val="nil"/>
            </w:tcBorders>
          </w:tcPr>
          <w:p w:rsidR="00686A2C" w:rsidRDefault="00686A2C" w:rsidP="00AB1BBB">
            <w:pPr>
              <w:suppressLineNumbers/>
              <w:suppressAutoHyphens/>
              <w:jc w:val="center"/>
              <w:rPr>
                <w:rFonts w:ascii="Arial" w:hAnsi="Arial" w:cs="Arial"/>
                <w:b/>
                <w:bCs/>
                <w:kern w:val="3"/>
              </w:rPr>
            </w:pPr>
            <w:r>
              <w:rPr>
                <w:rFonts w:ascii="Arial" w:hAnsi="Arial" w:cs="Arial"/>
                <w:b/>
                <w:bCs/>
                <w:kern w:val="3"/>
              </w:rPr>
              <w:t>Tipo</w:t>
            </w:r>
          </w:p>
          <w:p w:rsidR="00686A2C" w:rsidRDefault="00686A2C" w:rsidP="00AB1BBB">
            <w:pPr>
              <w:suppressLineNumbers/>
              <w:suppressAutoHyphens/>
              <w:jc w:val="center"/>
              <w:rPr>
                <w:rFonts w:ascii="Arial" w:hAnsi="Arial" w:cs="Arial"/>
                <w:b/>
                <w:bCs/>
                <w:kern w:val="3"/>
              </w:rPr>
            </w:pPr>
          </w:p>
        </w:tc>
        <w:tc>
          <w:tcPr>
            <w:tcW w:w="4425" w:type="dxa"/>
            <w:tcBorders>
              <w:top w:val="single" w:sz="2" w:space="0" w:color="000000"/>
              <w:left w:val="single" w:sz="2" w:space="0" w:color="000000"/>
              <w:bottom w:val="single" w:sz="2" w:space="0" w:color="000000"/>
              <w:right w:val="single" w:sz="2" w:space="0" w:color="000000"/>
            </w:tcBorders>
          </w:tcPr>
          <w:p w:rsidR="00686A2C" w:rsidRDefault="00686A2C" w:rsidP="00AB1BBB">
            <w:pPr>
              <w:suppressLineNumbers/>
              <w:suppressAutoHyphens/>
              <w:jc w:val="center"/>
              <w:rPr>
                <w:rFonts w:ascii="Arial" w:hAnsi="Arial" w:cs="Arial"/>
                <w:b/>
                <w:bCs/>
                <w:kern w:val="3"/>
              </w:rPr>
            </w:pPr>
            <w:r>
              <w:rPr>
                <w:rFonts w:ascii="Arial" w:hAnsi="Arial" w:cs="Arial"/>
                <w:b/>
                <w:bCs/>
                <w:kern w:val="3"/>
              </w:rPr>
              <w:t>Volume</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Utente</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Cliente</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Proprietario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3.000</w:t>
            </w:r>
          </w:p>
        </w:tc>
      </w:tr>
      <w:tr w:rsidR="00686A2C">
        <w:trPr>
          <w:trHeight w:val="386"/>
        </w:trPr>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6.000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Prenotazione_alloggio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36.000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Recensione_alloggio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16.200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Risposta_alloggio_pubblica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12.960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Risposta_alloggio_privata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3.240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Recensione_cliente_alloggio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lastRenderedPageBreak/>
              <w:t>Risposta_cliente_alloggio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3.600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Prenotazione_stanza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Recensione_stanza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54.000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48.600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Risposta_stanza_pubblica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38.880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Risposta_stanza_privata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9.720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Recensione_cliente_stanza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54.000</w:t>
            </w:r>
          </w:p>
        </w:tc>
      </w:tr>
      <w:tr w:rsidR="00686A2C">
        <w:trPr>
          <w:trHeight w:val="412"/>
        </w:trPr>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Risposta_cliente_stanza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E</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10.800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Appartiene</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6.000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Affitto_alloggio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36.000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Paga_alloggio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36.000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Feedback_alloggio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Replica_alloggio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16.200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Feedback_cliente_alloggio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54.000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Replica_cliente_alloggio</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3.600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Contiene</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Affitto_stanza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Paga_stanza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108.000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Feedback_stanza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54.000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Replica_stanza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48.600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Feedback_cliente_stanza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54.000</w:t>
            </w:r>
          </w:p>
        </w:tc>
      </w:tr>
      <w:tr w:rsidR="00686A2C">
        <w:tc>
          <w:tcPr>
            <w:tcW w:w="295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Replica_cliente_stanza</w:t>
            </w:r>
          </w:p>
        </w:tc>
        <w:tc>
          <w:tcPr>
            <w:tcW w:w="2265" w:type="dxa"/>
            <w:tcBorders>
              <w:top w:val="nil"/>
              <w:left w:val="single" w:sz="2" w:space="0" w:color="000000"/>
              <w:bottom w:val="single" w:sz="2" w:space="0" w:color="000000"/>
              <w:right w:val="nil"/>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A</w:t>
            </w:r>
          </w:p>
        </w:tc>
        <w:tc>
          <w:tcPr>
            <w:tcW w:w="4425" w:type="dxa"/>
            <w:tcBorders>
              <w:top w:val="nil"/>
              <w:left w:val="single" w:sz="2" w:space="0" w:color="000000"/>
              <w:bottom w:val="single" w:sz="2" w:space="0" w:color="000000"/>
              <w:right w:val="single" w:sz="2" w:space="0" w:color="000000"/>
            </w:tcBorders>
          </w:tcPr>
          <w:p w:rsidR="00686A2C" w:rsidRPr="006D3729" w:rsidRDefault="00686A2C" w:rsidP="00AB1BBB">
            <w:pPr>
              <w:suppressLineNumbers/>
              <w:suppressAutoHyphens/>
              <w:jc w:val="center"/>
              <w:rPr>
                <w:rFonts w:ascii="Liberation Serif" w:hAnsi="Liberation Serif" w:cs="Liberation Serif"/>
                <w:kern w:val="3"/>
                <w:sz w:val="24"/>
                <w:szCs w:val="24"/>
              </w:rPr>
            </w:pPr>
            <w:r w:rsidRPr="006D3729">
              <w:rPr>
                <w:rFonts w:ascii="Liberation Serif" w:hAnsi="Liberation Serif" w:cs="Liberation Serif"/>
                <w:kern w:val="3"/>
                <w:sz w:val="24"/>
                <w:szCs w:val="24"/>
              </w:rPr>
              <w:t>10.800</w:t>
            </w:r>
          </w:p>
        </w:tc>
      </w:tr>
    </w:tbl>
    <w:p w:rsidR="00686A2C" w:rsidRDefault="00686A2C" w:rsidP="00686A2C">
      <w:pPr>
        <w:suppressAutoHyphens/>
        <w:spacing w:after="140" w:line="288" w:lineRule="auto"/>
        <w:jc w:val="both"/>
        <w:rPr>
          <w:rFonts w:ascii="Liberation Serif" w:hAnsi="Liberation Serif" w:cs="Liberation Serif"/>
          <w:kern w:val="3"/>
        </w:rPr>
      </w:pP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Si suppone che la base di dati contenga una media di 10.000 utenti attivi, in particolare il numero di clienti è sempre leggermente superiore rispetto a quello dei proprietari poiché ci saranno più persone prenotanti rispetto alla disponibilità degli alloggi/stanze, in particolare il 30% degli utenti è anche un proprietario.</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Siccome un proprietario può possedere più alloggi, si prevedono più alloggi rispetto al numero di proprietari, in particolare un proprietario possiede mediamente 2 alloggi.</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Ogni alloggio viene prenotato circa 6 volte 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anno.</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lastRenderedPageBreak/>
        <w:t>La recensione di ogni alloggio viene fatta da 1 persona su 2 che ne ha usufruito.</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Un proprietario risponde almeno il 90% delle volte che riceve una recensione, motivato dal fatto di ottenere lo status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superhost</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Le risposte pubbliche sono privilegiate rispetto a quelle private perché il proprietario, nel bene o nel male della recensione, deve avere il buon senso di rendere pubblica la sua risposta affinché futuri clienti siano informati su eventuali eventi passati (80% pubbliche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20% private)</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Le recensioni dei clienti degli alloggi vengono fatte da 1 proprietario su 2, ovvero una recensione del cliente dell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alloggio ogni 2 prenotazioni alloggi, mentre un cliente risponde il 20% delle volte che viene recensito.</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Ci saranno più stanze che alloggi. In particolare, un alloggio contiene mediamente 2 stanze (il bagno viene considerata una stanza a parte, infatti è attributo di alloggio).</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Una stanza viene solitamente prenotata per un breve arco di tempo (weekend), quindi le prenotazioni di stanze sono molto più frequenti rispetto alle prenotazioni degli alloggi.</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Per quanto riguarda recensioni e risposte relativi alle stanze, si è deciso di mantenere la stessa proporzione che si è data agli alloggi, quindi:</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50% recensioni stanze sulle prenotazioni delle stanze;</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90% risposte stanze sulle recensioni delle stanze;</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80% risposte pubbliche e 20% private sulle risposte stanze;</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50% recensioni clienti sul numero totale di prenotazioni stanze;</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20% risposte clienti sul numero delle recensioni del cliente.</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La relazione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Appartiene</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una partecipazione tale al numero totale di alloggi presenti nel DB.</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Affitto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prenotazione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Paga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affitto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di conseguenza anche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prenotazione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Feedback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recensioni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Replica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risposte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Feedback cliente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recensione cliente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Replica cliente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risposta cliente 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Contiene</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stanze</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Per quanto riguarda le relazioni di stanza, si ha la stessa partecipazione che si ha in alloggi, quindi:</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Affitto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prenotazione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Times New Roman" w:hAnsi="Times New Roman" w:cs="Times New Roman"/>
          <w:kern w:val="3"/>
          <w:sz w:val="24"/>
          <w:szCs w:val="24"/>
        </w:rPr>
        <w:lastRenderedPageBreak/>
        <w:t>“</w:t>
      </w:r>
      <w:r w:rsidRPr="00AB1BBB">
        <w:rPr>
          <w:rFonts w:ascii="Liberation Serif" w:hAnsi="Liberation Serif" w:cs="Liberation Serif"/>
          <w:kern w:val="3"/>
          <w:sz w:val="24"/>
          <w:szCs w:val="24"/>
        </w:rPr>
        <w:t>Paga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affitto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di conseguenza anche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prenotazione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Feedback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recensioni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Replica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risposte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Feedback cliente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recensione cliente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Replica cliente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avrà la stessa partecipazione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risposta cliente 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b/>
          <w:bCs/>
          <w:kern w:val="3"/>
          <w:sz w:val="24"/>
          <w:szCs w:val="24"/>
        </w:rPr>
        <w:t>Osservazioni:</w:t>
      </w:r>
      <w:r w:rsidRPr="00AB1BBB">
        <w:rPr>
          <w:rFonts w:ascii="Liberation Serif" w:hAnsi="Liberation Serif" w:cs="Liberation Serif"/>
          <w:kern w:val="3"/>
          <w:sz w:val="24"/>
          <w:szCs w:val="24"/>
        </w:rPr>
        <w:t xml:space="preserve"> </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Il numero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Clienti</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equivale al numero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Utenti</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perché essere 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essere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Cliente</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è uno status ottenuto in fase di registrazione;</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Per quanto riguarda il numero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Prenotazione_alloggio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si è tenuto conto di 1 anno solare di prenotazioni nel complesso di tutti gli alloggi. Si considera che si prenotino tutte le stanze appartenenti a quell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alloggio;</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Si considera che il numero di stanze di un alloggio equivalga al numero di camere da letto dell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alloggio stesso;</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Per quanto riguarda il numero di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Prenotazione_stanza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si è tenuto conto di 1 anno solare di prenotazioni nel complesso di tutte le stanze. Si considera che una stanza venga prenotata 3 volte di più rispetto ad un alloggio. Ad esempio, un alloggio viene prenotato una sola volta per 7gg, mentre una stanza viene prenotata 3 volte, ma per 2gg</w:t>
      </w:r>
      <w:r w:rsidR="00E313E8">
        <w:rPr>
          <w:rFonts w:ascii="Liberation Serif" w:hAnsi="Liberation Serif" w:cs="Liberation Serif"/>
          <w:kern w:val="3"/>
          <w:sz w:val="24"/>
          <w:szCs w:val="24"/>
        </w:rPr>
        <w:t>.</w:t>
      </w:r>
    </w:p>
    <w:p w:rsidR="00686A2C" w:rsidRDefault="00686A2C" w:rsidP="00686A2C">
      <w:pPr>
        <w:suppressAutoHyphens/>
        <w:spacing w:after="140" w:line="288" w:lineRule="auto"/>
        <w:jc w:val="both"/>
        <w:rPr>
          <w:rFonts w:ascii="Liberation Serif" w:hAnsi="Liberation Serif" w:cs="Liberation Serif"/>
          <w:kern w:val="3"/>
        </w:rPr>
      </w:pPr>
    </w:p>
    <w:p w:rsidR="00686A2C" w:rsidRDefault="00686A2C" w:rsidP="00686A2C">
      <w:pPr>
        <w:pStyle w:val="Titolo1"/>
        <w:keepNext/>
        <w:suppressAutoHyphens/>
        <w:spacing w:before="240" w:after="120"/>
        <w:rPr>
          <w:rFonts w:ascii="Arial" w:hAnsi="Arial" w:cs="Arial"/>
          <w:b/>
          <w:bCs/>
          <w:kern w:val="3"/>
          <w:sz w:val="28"/>
          <w:szCs w:val="28"/>
          <w:lang w:val="it-IT"/>
        </w:rPr>
      </w:pPr>
      <w:r>
        <w:rPr>
          <w:rFonts w:ascii="Arial" w:hAnsi="Arial" w:cs="Arial"/>
          <w:b/>
          <w:bCs/>
          <w:kern w:val="3"/>
          <w:sz w:val="28"/>
          <w:szCs w:val="28"/>
          <w:lang w:val="it-IT"/>
        </w:rPr>
        <w:t>2.2. Tavola delle operazioni</w:t>
      </w:r>
    </w:p>
    <w:tbl>
      <w:tblPr>
        <w:tblW w:w="0" w:type="auto"/>
        <w:tblLayout w:type="fixed"/>
        <w:tblCellMar>
          <w:left w:w="10" w:type="dxa"/>
          <w:right w:w="10" w:type="dxa"/>
        </w:tblCellMar>
        <w:tblLook w:val="0000" w:firstRow="0" w:lastRow="0" w:firstColumn="0" w:lastColumn="0" w:noHBand="0" w:noVBand="0"/>
      </w:tblPr>
      <w:tblGrid>
        <w:gridCol w:w="1755"/>
        <w:gridCol w:w="3975"/>
        <w:gridCol w:w="1245"/>
        <w:gridCol w:w="2670"/>
      </w:tblGrid>
      <w:tr w:rsidR="00686A2C" w:rsidRPr="00AB1BBB">
        <w:tc>
          <w:tcPr>
            <w:tcW w:w="1755" w:type="dxa"/>
            <w:tcBorders>
              <w:top w:val="single" w:sz="2" w:space="0" w:color="000000"/>
              <w:left w:val="single" w:sz="2" w:space="0" w:color="000000"/>
              <w:bottom w:val="single" w:sz="2" w:space="0" w:color="000000"/>
              <w:right w:val="nil"/>
            </w:tcBorders>
          </w:tcPr>
          <w:p w:rsidR="00686A2C" w:rsidRPr="00AB1BBB" w:rsidRDefault="00686A2C" w:rsidP="005F0192">
            <w:pPr>
              <w:suppressLineNumbers/>
              <w:suppressAutoHyphens/>
              <w:jc w:val="center"/>
              <w:rPr>
                <w:rFonts w:ascii="Arial" w:hAnsi="Arial" w:cs="Arial"/>
                <w:b/>
                <w:bCs/>
                <w:color w:val="000000"/>
                <w:kern w:val="3"/>
                <w:sz w:val="24"/>
                <w:szCs w:val="24"/>
              </w:rPr>
            </w:pPr>
            <w:r w:rsidRPr="00AB1BBB">
              <w:rPr>
                <w:rFonts w:ascii="Arial" w:hAnsi="Arial" w:cs="Arial"/>
                <w:b/>
                <w:bCs/>
                <w:color w:val="000000"/>
                <w:kern w:val="3"/>
                <w:sz w:val="24"/>
                <w:szCs w:val="24"/>
              </w:rPr>
              <w:t>Operazione</w:t>
            </w:r>
          </w:p>
          <w:p w:rsidR="00686A2C" w:rsidRPr="00AB1BBB" w:rsidRDefault="00686A2C" w:rsidP="005F0192">
            <w:pPr>
              <w:suppressLineNumbers/>
              <w:suppressAutoHyphens/>
              <w:jc w:val="center"/>
              <w:rPr>
                <w:rFonts w:ascii="Arial" w:hAnsi="Arial" w:cs="Arial"/>
                <w:b/>
                <w:bCs/>
                <w:kern w:val="3"/>
                <w:sz w:val="24"/>
                <w:szCs w:val="24"/>
              </w:rPr>
            </w:pPr>
          </w:p>
        </w:tc>
        <w:tc>
          <w:tcPr>
            <w:tcW w:w="3975" w:type="dxa"/>
            <w:tcBorders>
              <w:top w:val="single" w:sz="2" w:space="0" w:color="000000"/>
              <w:left w:val="single" w:sz="2" w:space="0" w:color="000000"/>
              <w:bottom w:val="single" w:sz="2" w:space="0" w:color="000000"/>
              <w:right w:val="nil"/>
            </w:tcBorders>
          </w:tcPr>
          <w:p w:rsidR="00686A2C" w:rsidRPr="00AB1BBB" w:rsidRDefault="00686A2C" w:rsidP="005F0192">
            <w:pPr>
              <w:suppressLineNumbers/>
              <w:suppressAutoHyphens/>
              <w:jc w:val="center"/>
              <w:rPr>
                <w:rFonts w:ascii="Arial" w:hAnsi="Arial" w:cs="Arial"/>
                <w:b/>
                <w:bCs/>
                <w:kern w:val="3"/>
                <w:sz w:val="24"/>
                <w:szCs w:val="24"/>
              </w:rPr>
            </w:pPr>
            <w:r w:rsidRPr="00AB1BBB">
              <w:rPr>
                <w:rFonts w:ascii="Arial" w:hAnsi="Arial" w:cs="Arial"/>
                <w:b/>
                <w:bCs/>
                <w:kern w:val="3"/>
                <w:sz w:val="24"/>
                <w:szCs w:val="24"/>
              </w:rPr>
              <w:t>Descrizione</w:t>
            </w:r>
          </w:p>
        </w:tc>
        <w:tc>
          <w:tcPr>
            <w:tcW w:w="1245" w:type="dxa"/>
            <w:tcBorders>
              <w:top w:val="single" w:sz="2" w:space="0" w:color="000000"/>
              <w:left w:val="single" w:sz="2" w:space="0" w:color="000000"/>
              <w:bottom w:val="single" w:sz="2" w:space="0" w:color="000000"/>
              <w:right w:val="nil"/>
            </w:tcBorders>
          </w:tcPr>
          <w:p w:rsidR="00686A2C" w:rsidRPr="00AB1BBB" w:rsidRDefault="00686A2C" w:rsidP="005F0192">
            <w:pPr>
              <w:suppressLineNumbers/>
              <w:suppressAutoHyphens/>
              <w:jc w:val="center"/>
              <w:rPr>
                <w:rFonts w:ascii="Arial" w:hAnsi="Arial" w:cs="Arial"/>
                <w:b/>
                <w:bCs/>
                <w:kern w:val="3"/>
                <w:sz w:val="24"/>
                <w:szCs w:val="24"/>
              </w:rPr>
            </w:pPr>
            <w:r w:rsidRPr="00AB1BBB">
              <w:rPr>
                <w:rFonts w:ascii="Arial" w:hAnsi="Arial" w:cs="Arial"/>
                <w:b/>
                <w:bCs/>
                <w:kern w:val="3"/>
                <w:sz w:val="24"/>
                <w:szCs w:val="24"/>
              </w:rPr>
              <w:t>Tipo</w:t>
            </w:r>
          </w:p>
        </w:tc>
        <w:tc>
          <w:tcPr>
            <w:tcW w:w="2670" w:type="dxa"/>
            <w:tcBorders>
              <w:top w:val="single" w:sz="2" w:space="0" w:color="000000"/>
              <w:left w:val="single" w:sz="2" w:space="0" w:color="000000"/>
              <w:bottom w:val="single" w:sz="2" w:space="0" w:color="000000"/>
              <w:right w:val="single" w:sz="2" w:space="0" w:color="000000"/>
            </w:tcBorders>
          </w:tcPr>
          <w:p w:rsidR="00686A2C" w:rsidRPr="00AB1BBB" w:rsidRDefault="00686A2C" w:rsidP="005F0192">
            <w:pPr>
              <w:suppressLineNumbers/>
              <w:suppressAutoHyphens/>
              <w:jc w:val="center"/>
              <w:rPr>
                <w:rFonts w:ascii="Arial" w:hAnsi="Arial" w:cs="Arial"/>
                <w:b/>
                <w:bCs/>
                <w:kern w:val="3"/>
                <w:sz w:val="24"/>
                <w:szCs w:val="24"/>
              </w:rPr>
            </w:pPr>
            <w:r w:rsidRPr="00AB1BBB">
              <w:rPr>
                <w:rFonts w:ascii="Arial" w:hAnsi="Arial" w:cs="Arial"/>
                <w:b/>
                <w:bCs/>
                <w:kern w:val="3"/>
                <w:sz w:val="24"/>
                <w:szCs w:val="24"/>
              </w:rPr>
              <w:t>Frequenza</w:t>
            </w:r>
          </w:p>
        </w:tc>
      </w:tr>
      <w:tr w:rsidR="00686A2C" w:rsidRPr="00AB1BBB">
        <w:tc>
          <w:tcPr>
            <w:tcW w:w="175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397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Un utente prenota un alloggio</w:t>
            </w:r>
          </w:p>
        </w:tc>
        <w:tc>
          <w:tcPr>
            <w:tcW w:w="124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I</w:t>
            </w:r>
          </w:p>
        </w:tc>
        <w:tc>
          <w:tcPr>
            <w:tcW w:w="267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99 al giorno</w:t>
            </w:r>
          </w:p>
        </w:tc>
      </w:tr>
      <w:tr w:rsidR="00686A2C" w:rsidRPr="00AB1BBB">
        <w:tc>
          <w:tcPr>
            <w:tcW w:w="175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2</w:t>
            </w:r>
          </w:p>
        </w:tc>
        <w:tc>
          <w:tcPr>
            <w:tcW w:w="397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Un utente scrive una recensione relativa ad una stanza</w:t>
            </w:r>
          </w:p>
        </w:tc>
        <w:tc>
          <w:tcPr>
            <w:tcW w:w="124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I</w:t>
            </w:r>
          </w:p>
        </w:tc>
        <w:tc>
          <w:tcPr>
            <w:tcW w:w="267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148 al giorno</w:t>
            </w:r>
          </w:p>
        </w:tc>
      </w:tr>
      <w:tr w:rsidR="00686A2C" w:rsidRPr="00AB1BBB">
        <w:trPr>
          <w:trHeight w:val="691"/>
        </w:trPr>
        <w:tc>
          <w:tcPr>
            <w:tcW w:w="175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3</w:t>
            </w:r>
          </w:p>
        </w:tc>
        <w:tc>
          <w:tcPr>
            <w:tcW w:w="397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Times New Roman" w:hAnsi="Times New Roman" w:cs="Times New Roman"/>
                <w:kern w:val="3"/>
                <w:sz w:val="24"/>
                <w:szCs w:val="24"/>
              </w:rPr>
              <w:t xml:space="preserve">Memorizza un nuovo alloggio con il </w:t>
            </w:r>
            <w:r w:rsidRPr="00AB1BBB">
              <w:rPr>
                <w:rFonts w:ascii="Liberation Serif" w:hAnsi="Liberation Serif" w:cs="Liberation Serif"/>
                <w:kern w:val="3"/>
                <w:sz w:val="24"/>
                <w:szCs w:val="24"/>
              </w:rPr>
              <w:t xml:space="preserve">nome del </w:t>
            </w:r>
            <w:r w:rsidRPr="00AB1BBB">
              <w:rPr>
                <w:rFonts w:ascii="Times New Roman" w:hAnsi="Times New Roman" w:cs="Times New Roman"/>
                <w:kern w:val="3"/>
                <w:sz w:val="24"/>
                <w:szCs w:val="24"/>
              </w:rPr>
              <w:t>relativo proprietario</w:t>
            </w:r>
          </w:p>
        </w:tc>
        <w:tc>
          <w:tcPr>
            <w:tcW w:w="124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I</w:t>
            </w:r>
          </w:p>
        </w:tc>
        <w:tc>
          <w:tcPr>
            <w:tcW w:w="267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2 al giorno</w:t>
            </w:r>
          </w:p>
        </w:tc>
      </w:tr>
      <w:tr w:rsidR="00686A2C" w:rsidRPr="00AB1BBB">
        <w:trPr>
          <w:trHeight w:val="691"/>
        </w:trPr>
        <w:tc>
          <w:tcPr>
            <w:tcW w:w="175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4</w:t>
            </w:r>
          </w:p>
        </w:tc>
        <w:tc>
          <w:tcPr>
            <w:tcW w:w="397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Stampa tutti i dati di un proprietario</w:t>
            </w:r>
          </w:p>
        </w:tc>
        <w:tc>
          <w:tcPr>
            <w:tcW w:w="124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I</w:t>
            </w:r>
          </w:p>
        </w:tc>
        <w:tc>
          <w:tcPr>
            <w:tcW w:w="267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2 al giorno</w:t>
            </w:r>
          </w:p>
        </w:tc>
      </w:tr>
      <w:tr w:rsidR="00686A2C" w:rsidRPr="00AB1BBB">
        <w:trPr>
          <w:trHeight w:val="691"/>
        </w:trPr>
        <w:tc>
          <w:tcPr>
            <w:tcW w:w="175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5</w:t>
            </w:r>
          </w:p>
        </w:tc>
        <w:tc>
          <w:tcPr>
            <w:tcW w:w="397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Stampare tutte le recensioni di una stanza con relativa data di inizio e data di fine prenotazione</w:t>
            </w:r>
          </w:p>
        </w:tc>
        <w:tc>
          <w:tcPr>
            <w:tcW w:w="124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I</w:t>
            </w:r>
          </w:p>
        </w:tc>
        <w:tc>
          <w:tcPr>
            <w:tcW w:w="267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3 a settimana</w:t>
            </w:r>
          </w:p>
        </w:tc>
      </w:tr>
      <w:tr w:rsidR="00686A2C" w:rsidRPr="00AB1BBB">
        <w:trPr>
          <w:trHeight w:val="691"/>
        </w:trPr>
        <w:tc>
          <w:tcPr>
            <w:tcW w:w="175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lastRenderedPageBreak/>
              <w:t>6</w:t>
            </w:r>
          </w:p>
        </w:tc>
        <w:tc>
          <w:tcPr>
            <w:tcW w:w="397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Stampare tutte le prenotazioni di una stanza</w:t>
            </w:r>
          </w:p>
        </w:tc>
        <w:tc>
          <w:tcPr>
            <w:tcW w:w="124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I</w:t>
            </w:r>
          </w:p>
        </w:tc>
        <w:tc>
          <w:tcPr>
            <w:tcW w:w="267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 a settimana</w:t>
            </w:r>
          </w:p>
        </w:tc>
      </w:tr>
    </w:tbl>
    <w:p w:rsidR="00686A2C" w:rsidRPr="00AB1BBB" w:rsidRDefault="00686A2C" w:rsidP="00686A2C">
      <w:pPr>
        <w:suppressAutoHyphens/>
        <w:spacing w:after="140" w:line="288" w:lineRule="auto"/>
        <w:rPr>
          <w:rFonts w:ascii="Liberation Serif" w:hAnsi="Liberation Serif" w:cs="Liberation Serif"/>
          <w:kern w:val="3"/>
          <w:sz w:val="24"/>
          <w:szCs w:val="24"/>
        </w:rPr>
      </w:pPr>
    </w:p>
    <w:p w:rsidR="00686A2C" w:rsidRPr="00AB1BBB" w:rsidRDefault="00686A2C" w:rsidP="00686A2C">
      <w:pPr>
        <w:suppressAutoHyphens/>
        <w:spacing w:after="140" w:line="288" w:lineRule="auto"/>
        <w:rPr>
          <w:rFonts w:ascii="Liberation Serif" w:hAnsi="Liberation Serif" w:cs="Liberation Serif"/>
          <w:kern w:val="3"/>
          <w:sz w:val="24"/>
          <w:szCs w:val="24"/>
        </w:rPr>
      </w:pPr>
      <w:r w:rsidRPr="00AB1BBB">
        <w:rPr>
          <w:rFonts w:ascii="Liberation Serif" w:hAnsi="Liberation Serif" w:cs="Liberation Serif"/>
          <w:kern w:val="3"/>
          <w:sz w:val="24"/>
          <w:szCs w:val="24"/>
        </w:rPr>
        <w:t>Solitamente è sufficiente considerare le operazioni principali per la regola dell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80-20</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80% del carico viene generato dal 20% delle operazioni, difatti sono state considerate solo parte delle operazioni possibili nel DB.</w:t>
      </w:r>
    </w:p>
    <w:p w:rsidR="00686A2C" w:rsidRPr="00AB1BBB" w:rsidRDefault="00686A2C" w:rsidP="00686A2C">
      <w:pPr>
        <w:suppressAutoHyphens/>
        <w:spacing w:after="140" w:line="288" w:lineRule="auto"/>
        <w:rPr>
          <w:rFonts w:ascii="Liberation Serif" w:hAnsi="Liberation Serif" w:cs="Liberation Serif"/>
          <w:kern w:val="3"/>
          <w:sz w:val="24"/>
          <w:szCs w:val="24"/>
        </w:rPr>
      </w:pPr>
      <w:r w:rsidRPr="00AB1BBB">
        <w:rPr>
          <w:rFonts w:ascii="Liberation Serif" w:hAnsi="Liberation Serif" w:cs="Liberation Serif"/>
          <w:kern w:val="3"/>
          <w:sz w:val="24"/>
          <w:szCs w:val="24"/>
        </w:rPr>
        <w:t>Tipo di operazione:</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I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interattiva: richiede dei parametri </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B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batch: è definita a priori</w:t>
      </w:r>
    </w:p>
    <w:p w:rsidR="00686A2C" w:rsidRDefault="00686A2C" w:rsidP="00686A2C">
      <w:pPr>
        <w:suppressAutoHyphens/>
        <w:spacing w:after="140" w:line="288" w:lineRule="auto"/>
        <w:jc w:val="both"/>
        <w:rPr>
          <w:rFonts w:ascii="Liberation Serif" w:hAnsi="Liberation Serif" w:cs="Liberation Serif"/>
          <w:kern w:val="3"/>
        </w:rPr>
      </w:pPr>
      <w:r>
        <w:rPr>
          <w:rFonts w:ascii="Liberation Serif" w:hAnsi="Liberation Serif" w:cs="Liberation Serif"/>
          <w:b/>
          <w:bCs/>
          <w:kern w:val="3"/>
          <w:sz w:val="32"/>
          <w:szCs w:val="32"/>
        </w:rPr>
        <w:t>Osservazioni:</w:t>
      </w:r>
      <w:r>
        <w:rPr>
          <w:rFonts w:ascii="Liberation Serif" w:hAnsi="Liberation Serif" w:cs="Liberation Serif"/>
          <w:kern w:val="3"/>
        </w:rPr>
        <w:t xml:space="preserve"> </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Operazione 1: la frequenza è stata determinata facendo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Numero_prenotazioni_alloggio</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/365;</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 xml:space="preserve">Operazione 2: la frequenza è stata determinata facendo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Recensione_stanza</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/365;</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Operazione 3: ogni anno gli inserimenti degli alloggi aumentano del 10%, quindi se nel primo anno di esistenza nella BD ci sono 6.000 alloggi, dal secondo anno ce ne saranno 6.600, dal terzo 7.220 e così via. In questo modo, nel primo anno, verranno inseriti circa 2 alloggi al giorno, ciò è stato dedotto facendo il numero di alloggi aggiunti dopo un anno (10% di 6.000, ossia 600)/365;</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Operazione 4: definiamo di avere una BD che stampi tutti i dati di un proprietario con una frequenza di 2 volte al giorno;</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Operazione 5: definiamo di avere una BD che stampi tutti i dati delle recensioni di una stanza e relative data di inizio e di fine della sua prenotazione con una frequenza di 3 a settimana;</w:t>
      </w:r>
    </w:p>
    <w:p w:rsidR="00686A2C" w:rsidRPr="00AB1BBB" w:rsidRDefault="00686A2C" w:rsidP="00686A2C">
      <w:pPr>
        <w:numPr>
          <w:ilvl w:val="0"/>
          <w:numId w:val="1"/>
        </w:numPr>
        <w:suppressAutoHyphens/>
        <w:spacing w:after="140" w:line="288" w:lineRule="auto"/>
        <w:ind w:left="720" w:hanging="360"/>
        <w:rPr>
          <w:rFonts w:ascii="Liberation Serif" w:hAnsi="Liberation Serif" w:cs="Liberation Serif"/>
          <w:kern w:val="3"/>
          <w:sz w:val="24"/>
          <w:szCs w:val="24"/>
        </w:rPr>
      </w:pPr>
      <w:r w:rsidRPr="00AB1BBB">
        <w:rPr>
          <w:rFonts w:ascii="Liberation Serif" w:hAnsi="Liberation Serif" w:cs="Liberation Serif"/>
          <w:kern w:val="3"/>
          <w:sz w:val="24"/>
          <w:szCs w:val="24"/>
        </w:rPr>
        <w:t>Operazione 6: definiamo di avere una BD che stampi tutte le prenotazioni di una stanza con una frequenza di 1 a settimana.</w:t>
      </w:r>
    </w:p>
    <w:p w:rsidR="00686A2C" w:rsidRDefault="00686A2C" w:rsidP="00686A2C">
      <w:pPr>
        <w:pStyle w:val="Titolo1"/>
        <w:keepNext/>
        <w:suppressAutoHyphens/>
        <w:spacing w:before="240" w:after="120"/>
        <w:jc w:val="both"/>
        <w:rPr>
          <w:rFonts w:ascii="Arial" w:hAnsi="Arial" w:cs="Arial"/>
          <w:b/>
          <w:bCs/>
          <w:kern w:val="3"/>
          <w:sz w:val="28"/>
          <w:szCs w:val="28"/>
          <w:lang w:val="it-IT"/>
        </w:rPr>
      </w:pPr>
      <w:r>
        <w:rPr>
          <w:rFonts w:ascii="Arial" w:hAnsi="Arial" w:cs="Arial"/>
          <w:b/>
          <w:bCs/>
          <w:kern w:val="3"/>
          <w:sz w:val="28"/>
          <w:szCs w:val="28"/>
          <w:lang w:val="it-IT"/>
        </w:rPr>
        <w:t xml:space="preserve">2.3. Ristrutturazione dello schema E-R </w:t>
      </w:r>
    </w:p>
    <w:p w:rsidR="00686A2C" w:rsidRDefault="00686A2C" w:rsidP="00686A2C">
      <w:pPr>
        <w:pStyle w:val="Titolo2"/>
        <w:keepNext/>
        <w:suppressAutoHyphens/>
        <w:spacing w:before="57" w:after="113"/>
        <w:rPr>
          <w:rFonts w:ascii="Liberation Sans" w:hAnsi="Liberation Sans" w:cs="Liberation Sans"/>
          <w:b/>
          <w:bCs/>
          <w:kern w:val="3"/>
          <w:sz w:val="28"/>
          <w:szCs w:val="28"/>
          <w:lang w:val="it-IT"/>
        </w:rPr>
      </w:pPr>
      <w:r>
        <w:rPr>
          <w:rFonts w:ascii="Liberation Sans" w:hAnsi="Liberation Sans" w:cs="Liberation Sans"/>
          <w:b/>
          <w:bCs/>
          <w:kern w:val="3"/>
          <w:sz w:val="28"/>
          <w:szCs w:val="28"/>
          <w:lang w:val="it-IT"/>
        </w:rPr>
        <w:t xml:space="preserve">2.3.1. </w:t>
      </w:r>
      <w:r>
        <w:rPr>
          <w:rFonts w:ascii="Arial" w:hAnsi="Arial" w:cs="Arial"/>
          <w:b/>
          <w:bCs/>
          <w:kern w:val="3"/>
          <w:sz w:val="28"/>
          <w:szCs w:val="28"/>
          <w:lang w:val="it-IT"/>
        </w:rPr>
        <w:t>Analisi delle ridondanze</w:t>
      </w:r>
    </w:p>
    <w:p w:rsidR="00686A2C" w:rsidRDefault="00686A2C" w:rsidP="00686A2C">
      <w:pPr>
        <w:pStyle w:val="Titolo3"/>
        <w:suppressAutoHyphens/>
        <w:spacing w:before="140" w:after="120"/>
        <w:rPr>
          <w:rFonts w:ascii="Arial" w:hAnsi="Arial" w:cs="Arial"/>
          <w:b/>
          <w:bCs/>
          <w:kern w:val="3"/>
          <w:sz w:val="28"/>
          <w:szCs w:val="28"/>
        </w:rPr>
      </w:pPr>
      <w:r>
        <w:rPr>
          <w:rFonts w:ascii="Arial" w:hAnsi="Arial" w:cs="Arial"/>
          <w:b/>
          <w:bCs/>
          <w:kern w:val="3"/>
        </w:rPr>
        <w:t>2.3.1.1. RIDONDANZA 1 (Alloggio, Proprietario, Utente, Appartiene)</w:t>
      </w:r>
    </w:p>
    <w:p w:rsidR="00686A2C" w:rsidRDefault="00686A2C" w:rsidP="00686A2C">
      <w:pPr>
        <w:suppressAutoHyphens/>
        <w:spacing w:after="140" w:line="288" w:lineRule="auto"/>
        <w:jc w:val="both"/>
        <w:rPr>
          <w:rFonts w:ascii="Arial" w:hAnsi="Arial" w:cs="Arial"/>
          <w:b/>
          <w:bCs/>
          <w:kern w:val="3"/>
        </w:rPr>
      </w:pPr>
      <w:r>
        <w:rPr>
          <w:rFonts w:ascii="Arial" w:hAnsi="Arial" w:cs="Arial"/>
          <w:b/>
          <w:bCs/>
          <w:kern w:val="3"/>
        </w:rPr>
        <w:t>OPERAZIONI COINVOLTE</w:t>
      </w:r>
    </w:p>
    <w:p w:rsidR="00686A2C" w:rsidRPr="00AB1BBB" w:rsidRDefault="00686A2C" w:rsidP="00686A2C">
      <w:pPr>
        <w:numPr>
          <w:ilvl w:val="0"/>
          <w:numId w:val="1"/>
        </w:numPr>
        <w:suppressAutoHyphens/>
        <w:spacing w:after="140" w:line="288" w:lineRule="auto"/>
        <w:ind w:left="780" w:hanging="360"/>
        <w:jc w:val="both"/>
        <w:rPr>
          <w:rFonts w:ascii="Arial" w:hAnsi="Arial" w:cs="Arial"/>
          <w:kern w:val="3"/>
          <w:sz w:val="24"/>
          <w:szCs w:val="24"/>
        </w:rPr>
      </w:pPr>
      <w:r w:rsidRPr="00AB1BBB">
        <w:rPr>
          <w:rFonts w:ascii="Arial" w:hAnsi="Arial" w:cs="Arial"/>
          <w:kern w:val="3"/>
          <w:sz w:val="24"/>
          <w:szCs w:val="24"/>
        </w:rPr>
        <w:t xml:space="preserve">Operazione 3: </w:t>
      </w:r>
      <w:r w:rsidR="00DD6DA7">
        <w:rPr>
          <w:rFonts w:ascii="Times New Roman" w:hAnsi="Times New Roman" w:cs="Times New Roman"/>
          <w:kern w:val="3"/>
          <w:sz w:val="24"/>
          <w:szCs w:val="24"/>
        </w:rPr>
        <w:t>me</w:t>
      </w:r>
      <w:r w:rsidRPr="00AB1BBB">
        <w:rPr>
          <w:rFonts w:ascii="Times New Roman" w:hAnsi="Times New Roman" w:cs="Times New Roman"/>
          <w:kern w:val="3"/>
          <w:sz w:val="24"/>
          <w:szCs w:val="24"/>
        </w:rPr>
        <w:t>morizza un nuovo alloggio con il relativo proprietario</w:t>
      </w:r>
    </w:p>
    <w:p w:rsidR="00686A2C" w:rsidRPr="00AB1BBB" w:rsidRDefault="00686A2C" w:rsidP="00686A2C">
      <w:pPr>
        <w:numPr>
          <w:ilvl w:val="0"/>
          <w:numId w:val="1"/>
        </w:numPr>
        <w:suppressAutoHyphens/>
        <w:spacing w:after="140" w:line="288" w:lineRule="auto"/>
        <w:ind w:left="780" w:hanging="360"/>
        <w:jc w:val="both"/>
        <w:rPr>
          <w:rFonts w:ascii="Arial" w:hAnsi="Arial" w:cs="Arial"/>
          <w:kern w:val="3"/>
          <w:sz w:val="24"/>
          <w:szCs w:val="24"/>
        </w:rPr>
      </w:pPr>
      <w:r w:rsidRPr="00AB1BBB">
        <w:rPr>
          <w:rFonts w:ascii="Arial" w:hAnsi="Arial" w:cs="Arial"/>
          <w:kern w:val="3"/>
          <w:sz w:val="24"/>
          <w:szCs w:val="24"/>
        </w:rPr>
        <w:t>Operazione 4: stampa tutti i dati di un proprietario</w:t>
      </w:r>
    </w:p>
    <w:p w:rsidR="00686A2C" w:rsidRDefault="00686A2C" w:rsidP="00686A2C">
      <w:pPr>
        <w:suppressAutoHyphens/>
        <w:spacing w:after="140" w:line="288" w:lineRule="auto"/>
        <w:jc w:val="both"/>
        <w:rPr>
          <w:rFonts w:ascii="Arial" w:hAnsi="Arial" w:cs="Arial"/>
          <w:b/>
          <w:bCs/>
          <w:kern w:val="3"/>
        </w:rPr>
      </w:pPr>
      <w:r>
        <w:rPr>
          <w:rFonts w:ascii="Arial" w:hAnsi="Arial" w:cs="Arial"/>
          <w:b/>
          <w:bCs/>
          <w:kern w:val="3"/>
        </w:rPr>
        <w:t>PRESENZA DI RIDONDANZA</w:t>
      </w:r>
    </w:p>
    <w:p w:rsidR="00AB1BBB" w:rsidRPr="00AB1BBB" w:rsidRDefault="00AB1BBB" w:rsidP="00AB1BBB">
      <w:pPr>
        <w:suppressAutoHyphens/>
        <w:spacing w:after="140" w:line="288" w:lineRule="auto"/>
        <w:jc w:val="both"/>
        <w:rPr>
          <w:rFonts w:ascii="Liberation Serif" w:hAnsi="Liberation Serif" w:cs="Liberation Serif"/>
          <w:b/>
          <w:bCs/>
          <w:kern w:val="3"/>
          <w:sz w:val="24"/>
          <w:szCs w:val="24"/>
        </w:rPr>
      </w:pPr>
      <w:r w:rsidRPr="00AB1BBB">
        <w:rPr>
          <w:rFonts w:ascii="Liberation Serif" w:hAnsi="Liberation Serif" w:cs="Liberation Serif"/>
          <w:b/>
          <w:bCs/>
          <w:kern w:val="3"/>
          <w:sz w:val="24"/>
          <w:szCs w:val="24"/>
        </w:rPr>
        <w:t>Op</w:t>
      </w:r>
      <w:r>
        <w:rPr>
          <w:rFonts w:ascii="Liberation Serif" w:hAnsi="Liberation Serif" w:cs="Liberation Serif"/>
          <w:b/>
          <w:bCs/>
          <w:kern w:val="3"/>
          <w:sz w:val="24"/>
          <w:szCs w:val="24"/>
        </w:rPr>
        <w:t>3</w:t>
      </w:r>
    </w:p>
    <w:p w:rsidR="00686A2C" w:rsidRDefault="00686A2C" w:rsidP="00686A2C">
      <w:pPr>
        <w:suppressAutoHyphens/>
        <w:rPr>
          <w:rFonts w:ascii="Liberation Serif" w:hAnsi="Liberation Serif" w:cs="Liberation Serif"/>
          <w:kern w:val="3"/>
        </w:rPr>
      </w:pPr>
      <w:r>
        <w:rPr>
          <w:rFonts w:ascii="Calibri" w:hAnsi="Calibri" w:cs="Calibri"/>
          <w:noProof/>
          <w:lang w:val="it"/>
        </w:rPr>
        <w:lastRenderedPageBreak/>
        <w:drawing>
          <wp:inline distT="0" distB="0" distL="0" distR="0">
            <wp:extent cx="3253740" cy="1977390"/>
            <wp:effectExtent l="0" t="0" r="3810" b="3810"/>
            <wp:docPr id="32" name="Immagin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3740" cy="1977390"/>
                    </a:xfrm>
                    <a:prstGeom prst="rect">
                      <a:avLst/>
                    </a:prstGeom>
                    <a:noFill/>
                    <a:ln>
                      <a:noFill/>
                    </a:ln>
                  </pic:spPr>
                </pic:pic>
              </a:graphicData>
            </a:graphic>
          </wp:inline>
        </w:drawing>
      </w:r>
    </w:p>
    <w:p w:rsidR="00686A2C" w:rsidRDefault="00686A2C" w:rsidP="00686A2C">
      <w:pPr>
        <w:suppressAutoHyphens/>
        <w:spacing w:after="140" w:line="288" w:lineRule="auto"/>
        <w:jc w:val="both"/>
        <w:rPr>
          <w:rFonts w:ascii="Arial" w:hAnsi="Arial" w:cs="Arial"/>
          <w:kern w:val="3"/>
        </w:rPr>
      </w:pPr>
      <w:r>
        <w:rPr>
          <w:rFonts w:ascii="Arial" w:hAnsi="Arial" w:cs="Arial"/>
          <w:kern w:val="3"/>
        </w:rPr>
        <w:t>Tavola degli accessi:</w:t>
      </w:r>
    </w:p>
    <w:tbl>
      <w:tblPr>
        <w:tblW w:w="0" w:type="auto"/>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86A2C" w:rsidRPr="00AB1BBB">
        <w:tc>
          <w:tcPr>
            <w:tcW w:w="1530" w:type="dxa"/>
            <w:tcBorders>
              <w:top w:val="single" w:sz="2" w:space="0" w:color="000000"/>
              <w:left w:val="single" w:sz="2" w:space="0" w:color="000000"/>
              <w:bottom w:val="single" w:sz="2" w:space="0" w:color="000000"/>
              <w:right w:val="nil"/>
            </w:tcBorders>
          </w:tcPr>
          <w:p w:rsidR="00686A2C" w:rsidRPr="00AB1BBB" w:rsidRDefault="00686A2C" w:rsidP="00AB1BBB">
            <w:pPr>
              <w:suppressLineNumbers/>
              <w:suppressAutoHyphens/>
              <w:jc w:val="center"/>
              <w:rPr>
                <w:rFonts w:ascii="Arial" w:hAnsi="Arial" w:cs="Arial"/>
                <w:kern w:val="3"/>
                <w:sz w:val="24"/>
                <w:szCs w:val="24"/>
              </w:rPr>
            </w:pPr>
            <w:r w:rsidRPr="00AB1BBB">
              <w:rPr>
                <w:rFonts w:ascii="Arial" w:hAnsi="Arial" w:cs="Arial"/>
                <w:kern w:val="3"/>
                <w:sz w:val="24"/>
                <w:szCs w:val="24"/>
              </w:rPr>
              <w:t>Concetto</w:t>
            </w:r>
          </w:p>
        </w:tc>
        <w:tc>
          <w:tcPr>
            <w:tcW w:w="1365" w:type="dxa"/>
            <w:tcBorders>
              <w:top w:val="single" w:sz="2" w:space="0" w:color="000000"/>
              <w:left w:val="single" w:sz="2" w:space="0" w:color="000000"/>
              <w:bottom w:val="single" w:sz="2" w:space="0" w:color="000000"/>
              <w:right w:val="nil"/>
            </w:tcBorders>
          </w:tcPr>
          <w:p w:rsidR="00686A2C" w:rsidRPr="00AB1BBB" w:rsidRDefault="00686A2C" w:rsidP="00AB1BBB">
            <w:pPr>
              <w:suppressLineNumbers/>
              <w:suppressAutoHyphens/>
              <w:jc w:val="center"/>
              <w:rPr>
                <w:rFonts w:ascii="Arial" w:hAnsi="Arial" w:cs="Arial"/>
                <w:kern w:val="3"/>
                <w:sz w:val="24"/>
                <w:szCs w:val="24"/>
              </w:rPr>
            </w:pPr>
            <w:r w:rsidRPr="00AB1BBB">
              <w:rPr>
                <w:rFonts w:ascii="Arial" w:hAnsi="Arial" w:cs="Arial"/>
                <w:kern w:val="3"/>
                <w:sz w:val="24"/>
                <w:szCs w:val="24"/>
              </w:rPr>
              <w:t>Costrutto</w:t>
            </w:r>
          </w:p>
        </w:tc>
        <w:tc>
          <w:tcPr>
            <w:tcW w:w="1350" w:type="dxa"/>
            <w:tcBorders>
              <w:top w:val="single" w:sz="2" w:space="0" w:color="000000"/>
              <w:left w:val="single" w:sz="2" w:space="0" w:color="000000"/>
              <w:bottom w:val="single" w:sz="2" w:space="0" w:color="000000"/>
              <w:right w:val="nil"/>
            </w:tcBorders>
          </w:tcPr>
          <w:p w:rsidR="00686A2C" w:rsidRPr="00AB1BBB" w:rsidRDefault="00686A2C" w:rsidP="00AB1BBB">
            <w:pPr>
              <w:suppressLineNumbers/>
              <w:suppressAutoHyphens/>
              <w:jc w:val="center"/>
              <w:rPr>
                <w:rFonts w:ascii="Arial" w:hAnsi="Arial" w:cs="Arial"/>
                <w:kern w:val="3"/>
                <w:sz w:val="24"/>
                <w:szCs w:val="24"/>
              </w:rPr>
            </w:pPr>
            <w:r w:rsidRPr="00AB1BBB">
              <w:rPr>
                <w:rFonts w:ascii="Arial" w:hAnsi="Arial" w:cs="Arial"/>
                <w:kern w:val="3"/>
                <w:sz w:val="24"/>
                <w:szCs w:val="24"/>
              </w:rPr>
              <w:t>Accessi</w:t>
            </w:r>
          </w:p>
        </w:tc>
        <w:tc>
          <w:tcPr>
            <w:tcW w:w="1140" w:type="dxa"/>
            <w:tcBorders>
              <w:top w:val="single" w:sz="2" w:space="0" w:color="000000"/>
              <w:left w:val="single" w:sz="2" w:space="0" w:color="000000"/>
              <w:bottom w:val="single" w:sz="2" w:space="0" w:color="000000"/>
              <w:right w:val="nil"/>
            </w:tcBorders>
          </w:tcPr>
          <w:p w:rsidR="00686A2C" w:rsidRPr="00AB1BBB" w:rsidRDefault="00686A2C" w:rsidP="00AB1BBB">
            <w:pPr>
              <w:suppressLineNumbers/>
              <w:suppressAutoHyphens/>
              <w:jc w:val="center"/>
              <w:rPr>
                <w:rFonts w:ascii="Arial" w:hAnsi="Arial" w:cs="Arial"/>
                <w:kern w:val="3"/>
                <w:sz w:val="24"/>
                <w:szCs w:val="24"/>
              </w:rPr>
            </w:pPr>
            <w:r w:rsidRPr="00AB1BBB">
              <w:rPr>
                <w:rFonts w:ascii="Arial" w:hAnsi="Arial" w:cs="Arial"/>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Arial" w:hAnsi="Arial" w:cs="Arial"/>
                <w:kern w:val="3"/>
                <w:sz w:val="24"/>
                <w:szCs w:val="24"/>
              </w:rPr>
            </w:pPr>
            <w:r w:rsidRPr="00AB1BBB">
              <w:rPr>
                <w:rFonts w:ascii="Arial" w:hAnsi="Arial" w:cs="Arial"/>
                <w:kern w:val="3"/>
                <w:sz w:val="24"/>
                <w:szCs w:val="24"/>
              </w:rPr>
              <w:t>Descrizione</w:t>
            </w:r>
          </w:p>
        </w:tc>
      </w:tr>
      <w:tr w:rsidR="00686A2C" w:rsidRPr="00AB1BBB">
        <w:tc>
          <w:tcPr>
            <w:tcW w:w="153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Alloggio</w:t>
            </w:r>
          </w:p>
        </w:tc>
        <w:tc>
          <w:tcPr>
            <w:tcW w:w="136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Memorizzo il nuovo alloggio</w:t>
            </w:r>
          </w:p>
        </w:tc>
      </w:tr>
      <w:tr w:rsidR="00686A2C" w:rsidRPr="00AB1BBB">
        <w:tc>
          <w:tcPr>
            <w:tcW w:w="153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Appartiene</w:t>
            </w:r>
          </w:p>
        </w:tc>
        <w:tc>
          <w:tcPr>
            <w:tcW w:w="136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Associazione</w:t>
            </w:r>
          </w:p>
        </w:tc>
        <w:tc>
          <w:tcPr>
            <w:tcW w:w="135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Memorizzo la nuova coppia alloggio-proprietario</w:t>
            </w:r>
          </w:p>
        </w:tc>
      </w:tr>
      <w:tr w:rsidR="00686A2C" w:rsidRPr="00AB1BBB">
        <w:tc>
          <w:tcPr>
            <w:tcW w:w="153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Proprietario</w:t>
            </w:r>
          </w:p>
        </w:tc>
        <w:tc>
          <w:tcPr>
            <w:tcW w:w="136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Memorizzo il suo proprietario</w:t>
            </w:r>
          </w:p>
        </w:tc>
      </w:tr>
      <w:tr w:rsidR="00686A2C" w:rsidRPr="00AB1BBB">
        <w:tc>
          <w:tcPr>
            <w:tcW w:w="153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Utente</w:t>
            </w:r>
          </w:p>
        </w:tc>
        <w:tc>
          <w:tcPr>
            <w:tcW w:w="1365"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AB1BBB" w:rsidRDefault="00686A2C" w:rsidP="00AB1BBB">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Cerco 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email (per attribuire la proprietà dell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alloggio al relativo utente, ossia il suo proprietario)</w:t>
            </w:r>
          </w:p>
        </w:tc>
      </w:tr>
    </w:tbl>
    <w:p w:rsidR="00686A2C" w:rsidRPr="00AB1BBB" w:rsidRDefault="00686A2C" w:rsidP="00AB1BBB">
      <w:pPr>
        <w:suppressAutoHyphens/>
        <w:spacing w:after="140" w:line="288" w:lineRule="auto"/>
        <w:jc w:val="center"/>
        <w:rPr>
          <w:rFonts w:ascii="Liberation Serif" w:hAnsi="Liberation Serif" w:cs="Liberation Serif"/>
          <w:kern w:val="3"/>
          <w:sz w:val="24"/>
          <w:szCs w:val="24"/>
        </w:rPr>
      </w:pPr>
    </w:p>
    <w:p w:rsidR="00686A2C" w:rsidRPr="00AB1BBB" w:rsidRDefault="00686A2C" w:rsidP="00686A2C">
      <w:pPr>
        <w:suppressAutoHyphens/>
        <w:spacing w:after="140" w:line="288" w:lineRule="auto"/>
        <w:rPr>
          <w:rFonts w:ascii="Liberation Serif" w:hAnsi="Liberation Serif" w:cs="Liberation Serif"/>
          <w:kern w:val="3"/>
          <w:sz w:val="24"/>
          <w:szCs w:val="24"/>
        </w:rPr>
      </w:pPr>
      <w:r w:rsidRPr="00AB1BBB">
        <w:rPr>
          <w:rFonts w:ascii="Liberation Serif" w:hAnsi="Liberation Serif" w:cs="Liberation Serif"/>
          <w:kern w:val="3"/>
          <w:sz w:val="24"/>
          <w:szCs w:val="24"/>
        </w:rPr>
        <w:t>Un accesso in scrittura ha un costo maggiore di un accesso in lettura, perciò 1S = 2L (1 scrittura vale 2 letture);</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Costo:</w:t>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S: 3(*2)*2 = 12 accessi/giorno</w:t>
      </w:r>
      <w:r w:rsidRPr="00AB1BBB">
        <w:rPr>
          <w:rFonts w:ascii="Liberation Serif" w:hAnsi="Liberation Serif" w:cs="Liberation Serif"/>
          <w:kern w:val="3"/>
          <w:sz w:val="24"/>
          <w:szCs w:val="24"/>
        </w:rPr>
        <w:tab/>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L: 1*2 = 2 accessi/giorno</w:t>
      </w:r>
      <w:r w:rsidRPr="00AB1BBB">
        <w:rPr>
          <w:rFonts w:ascii="Liberation Serif" w:hAnsi="Liberation Serif" w:cs="Liberation Serif"/>
          <w:kern w:val="3"/>
          <w:sz w:val="24"/>
          <w:szCs w:val="24"/>
        </w:rPr>
        <w:tab/>
      </w:r>
      <w:r w:rsidRPr="00AB1BBB">
        <w:rPr>
          <w:rFonts w:ascii="Liberation Serif" w:hAnsi="Liberation Serif" w:cs="Liberation Serif"/>
          <w:kern w:val="3"/>
          <w:sz w:val="24"/>
          <w:szCs w:val="24"/>
        </w:rPr>
        <w:tab/>
      </w:r>
      <w:r w:rsidRPr="00AB1BBB">
        <w:rPr>
          <w:rFonts w:ascii="Liberation Serif" w:hAnsi="Liberation Serif" w:cs="Liberation Serif"/>
          <w:kern w:val="3"/>
          <w:sz w:val="24"/>
          <w:szCs w:val="24"/>
        </w:rPr>
        <w:tab/>
      </w:r>
    </w:p>
    <w:p w:rsidR="00686A2C" w:rsidRPr="00AB1BBB"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TOT: 14 accessi/giorno</w:t>
      </w: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AB1BBB">
      <w:pPr>
        <w:suppressAutoHyphens/>
        <w:spacing w:after="140" w:line="288" w:lineRule="auto"/>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Pr="00AB1BBB" w:rsidRDefault="00686A2C" w:rsidP="00686A2C">
      <w:pPr>
        <w:suppressAutoHyphens/>
        <w:spacing w:after="140" w:line="288" w:lineRule="auto"/>
        <w:jc w:val="both"/>
        <w:rPr>
          <w:rFonts w:ascii="Liberation Serif" w:hAnsi="Liberation Serif" w:cs="Liberation Serif"/>
          <w:b/>
          <w:bCs/>
          <w:kern w:val="3"/>
          <w:sz w:val="24"/>
          <w:szCs w:val="24"/>
        </w:rPr>
      </w:pPr>
      <w:r w:rsidRPr="00AB1BBB">
        <w:rPr>
          <w:rFonts w:ascii="Liberation Serif" w:hAnsi="Liberation Serif" w:cs="Liberation Serif"/>
          <w:b/>
          <w:bCs/>
          <w:kern w:val="3"/>
          <w:sz w:val="24"/>
          <w:szCs w:val="24"/>
        </w:rPr>
        <w:lastRenderedPageBreak/>
        <w:t>Op4</w:t>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È stato aggiunto l</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attributo </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N°_alloggi</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 xml:space="preserve"> in modo provvisorio per verificare la ridondanza, mentre nella nostra BD il numero di alloggi di un proprietario potrà essere calcolato tramite una query nel DML di modifica.</w:t>
      </w:r>
    </w:p>
    <w:p w:rsidR="00686A2C" w:rsidRDefault="00686A2C" w:rsidP="00686A2C">
      <w:pPr>
        <w:suppressAutoHyphens/>
        <w:spacing w:after="140" w:line="288" w:lineRule="auto"/>
        <w:jc w:val="both"/>
        <w:rPr>
          <w:rFonts w:ascii="Liberation Serif" w:hAnsi="Liberation Serif" w:cs="Liberation Serif"/>
          <w:kern w:val="3"/>
        </w:rPr>
      </w:pP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inline distT="0" distB="0" distL="0" distR="0">
            <wp:extent cx="3242945" cy="1095375"/>
            <wp:effectExtent l="0" t="0" r="0" b="9525"/>
            <wp:docPr id="31" name="Immagin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2945" cy="1095375"/>
                    </a:xfrm>
                    <a:prstGeom prst="rect">
                      <a:avLst/>
                    </a:prstGeom>
                    <a:noFill/>
                    <a:ln>
                      <a:noFill/>
                    </a:ln>
                  </pic:spPr>
                </pic:pic>
              </a:graphicData>
            </a:graphic>
          </wp:inline>
        </w:drawing>
      </w:r>
    </w:p>
    <w:p w:rsidR="00686A2C" w:rsidRPr="00AB1BBB" w:rsidRDefault="00686A2C" w:rsidP="00686A2C">
      <w:pPr>
        <w:suppressAutoHyphens/>
        <w:spacing w:after="140" w:line="288" w:lineRule="auto"/>
        <w:jc w:val="both"/>
        <w:rPr>
          <w:rFonts w:ascii="Liberation Serif" w:hAnsi="Liberation Serif" w:cs="Liberation Serif"/>
          <w:kern w:val="3"/>
          <w:sz w:val="24"/>
          <w:szCs w:val="24"/>
        </w:rPr>
      </w:pPr>
      <w:r w:rsidRPr="00AB1BBB">
        <w:rPr>
          <w:rFonts w:ascii="Liberation Serif" w:hAnsi="Liberation Serif" w:cs="Liberation Serif"/>
          <w:kern w:val="3"/>
          <w:sz w:val="24"/>
          <w:szCs w:val="24"/>
        </w:rPr>
        <w:t>Tavola degli accessi:</w:t>
      </w:r>
    </w:p>
    <w:tbl>
      <w:tblPr>
        <w:tblW w:w="0" w:type="auto"/>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86A2C">
        <w:tc>
          <w:tcPr>
            <w:tcW w:w="1530" w:type="dxa"/>
            <w:tcBorders>
              <w:top w:val="single" w:sz="2" w:space="0" w:color="000000"/>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Concetto</w:t>
            </w:r>
          </w:p>
        </w:tc>
        <w:tc>
          <w:tcPr>
            <w:tcW w:w="1365" w:type="dxa"/>
            <w:tcBorders>
              <w:top w:val="single" w:sz="2" w:space="0" w:color="000000"/>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Costrutto</w:t>
            </w:r>
          </w:p>
        </w:tc>
        <w:tc>
          <w:tcPr>
            <w:tcW w:w="1350" w:type="dxa"/>
            <w:tcBorders>
              <w:top w:val="single" w:sz="2" w:space="0" w:color="000000"/>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Accessi</w:t>
            </w:r>
          </w:p>
        </w:tc>
        <w:tc>
          <w:tcPr>
            <w:tcW w:w="1140" w:type="dxa"/>
            <w:tcBorders>
              <w:top w:val="single" w:sz="2" w:space="0" w:color="000000"/>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Descrizione</w:t>
            </w:r>
          </w:p>
        </w:tc>
      </w:tr>
      <w:tr w:rsidR="00686A2C">
        <w:tc>
          <w:tcPr>
            <w:tcW w:w="1530"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Proprietario</w:t>
            </w:r>
          </w:p>
        </w:tc>
        <w:tc>
          <w:tcPr>
            <w:tcW w:w="1365"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Cerco il proprietario d</w:t>
            </w:r>
            <w:r w:rsidRPr="00AB1BBB">
              <w:rPr>
                <w:rFonts w:ascii="Times New Roman" w:hAnsi="Times New Roman" w:cs="Times New Roman"/>
                <w:kern w:val="3"/>
                <w:sz w:val="24"/>
                <w:szCs w:val="24"/>
              </w:rPr>
              <w:t>’</w:t>
            </w:r>
            <w:r w:rsidRPr="00AB1BBB">
              <w:rPr>
                <w:rFonts w:ascii="Liberation Serif" w:hAnsi="Liberation Serif" w:cs="Liberation Serif"/>
                <w:kern w:val="3"/>
                <w:sz w:val="24"/>
                <w:szCs w:val="24"/>
              </w:rPr>
              <w:t>interesse</w:t>
            </w:r>
          </w:p>
        </w:tc>
      </w:tr>
      <w:tr w:rsidR="00686A2C">
        <w:tc>
          <w:tcPr>
            <w:tcW w:w="1530"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Utente</w:t>
            </w:r>
          </w:p>
        </w:tc>
        <w:tc>
          <w:tcPr>
            <w:tcW w:w="1365"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AB1BBB" w:rsidRDefault="00686A2C" w:rsidP="005508F5">
            <w:pPr>
              <w:suppressLineNumbers/>
              <w:suppressAutoHyphens/>
              <w:jc w:val="center"/>
              <w:rPr>
                <w:rFonts w:ascii="Liberation Serif" w:hAnsi="Liberation Serif" w:cs="Liberation Serif"/>
                <w:kern w:val="3"/>
                <w:sz w:val="24"/>
                <w:szCs w:val="24"/>
              </w:rPr>
            </w:pPr>
            <w:r w:rsidRPr="00AB1BBB">
              <w:rPr>
                <w:rFonts w:ascii="Liberation Serif" w:hAnsi="Liberation Serif" w:cs="Liberation Serif"/>
                <w:kern w:val="3"/>
                <w:sz w:val="24"/>
                <w:szCs w:val="24"/>
              </w:rPr>
              <w:t>Memorizzo tutti i dati di un proprietario</w:t>
            </w:r>
          </w:p>
        </w:tc>
      </w:tr>
    </w:tbl>
    <w:p w:rsidR="00686A2C" w:rsidRPr="005508F5" w:rsidRDefault="00686A2C" w:rsidP="00686A2C">
      <w:pPr>
        <w:suppressAutoHyphens/>
        <w:spacing w:after="140" w:line="288" w:lineRule="auto"/>
        <w:jc w:val="both"/>
        <w:rPr>
          <w:rFonts w:ascii="Liberation Serif" w:hAnsi="Liberation Serif" w:cs="Liberation Serif"/>
          <w:kern w:val="3"/>
          <w:sz w:val="24"/>
          <w:szCs w:val="24"/>
        </w:rPr>
      </w:pPr>
    </w:p>
    <w:p w:rsidR="00686A2C" w:rsidRPr="005508F5" w:rsidRDefault="00686A2C" w:rsidP="00686A2C">
      <w:pPr>
        <w:suppressAutoHyphens/>
        <w:spacing w:after="140" w:line="288" w:lineRule="auto"/>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 xml:space="preserve">Costo: </w:t>
      </w:r>
    </w:p>
    <w:p w:rsidR="00686A2C" w:rsidRPr="005508F5"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S: 1(*2)*2 = 4 accessi/giorno</w:t>
      </w:r>
      <w:r w:rsidRPr="005508F5">
        <w:rPr>
          <w:rFonts w:ascii="Liberation Serif" w:hAnsi="Liberation Serif" w:cs="Liberation Serif"/>
          <w:kern w:val="3"/>
          <w:sz w:val="24"/>
          <w:szCs w:val="24"/>
        </w:rPr>
        <w:tab/>
      </w:r>
      <w:r w:rsidRPr="005508F5">
        <w:rPr>
          <w:rFonts w:ascii="Liberation Serif" w:hAnsi="Liberation Serif" w:cs="Liberation Serif"/>
          <w:kern w:val="3"/>
          <w:sz w:val="24"/>
          <w:szCs w:val="24"/>
        </w:rPr>
        <w:tab/>
      </w:r>
    </w:p>
    <w:p w:rsidR="00686A2C" w:rsidRPr="005508F5"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L: 1*2 = 2 accessi/giorno</w:t>
      </w:r>
      <w:r w:rsidRPr="005508F5">
        <w:rPr>
          <w:rFonts w:ascii="Liberation Serif" w:hAnsi="Liberation Serif" w:cs="Liberation Serif"/>
          <w:kern w:val="3"/>
          <w:sz w:val="24"/>
          <w:szCs w:val="24"/>
        </w:rPr>
        <w:tab/>
      </w:r>
      <w:r w:rsidRPr="005508F5">
        <w:rPr>
          <w:rFonts w:ascii="Liberation Serif" w:hAnsi="Liberation Serif" w:cs="Liberation Serif"/>
          <w:kern w:val="3"/>
          <w:sz w:val="24"/>
          <w:szCs w:val="24"/>
        </w:rPr>
        <w:tab/>
      </w:r>
    </w:p>
    <w:p w:rsidR="00686A2C" w:rsidRPr="005508F5"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TOT: 6 accessi/giorno</w:t>
      </w: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spacing w:after="140" w:line="288" w:lineRule="auto"/>
        <w:jc w:val="both"/>
        <w:rPr>
          <w:rFonts w:ascii="Liberation Serif" w:hAnsi="Liberation Serif" w:cs="Liberation Serif"/>
          <w:b/>
          <w:bCs/>
          <w:kern w:val="3"/>
        </w:rPr>
      </w:pPr>
      <w:r>
        <w:rPr>
          <w:rFonts w:ascii="Liberation Serif" w:hAnsi="Liberation Serif" w:cs="Liberation Serif"/>
          <w:b/>
          <w:bCs/>
          <w:kern w:val="3"/>
        </w:rPr>
        <w:t>ASSENZA DI RIDONDANZA</w:t>
      </w: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inline distT="0" distB="0" distL="0" distR="0">
            <wp:extent cx="2658110" cy="1647825"/>
            <wp:effectExtent l="0" t="0" r="8890" b="9525"/>
            <wp:docPr id="30" name="Immagin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110" cy="1647825"/>
                    </a:xfrm>
                    <a:prstGeom prst="rect">
                      <a:avLst/>
                    </a:prstGeom>
                    <a:noFill/>
                    <a:ln>
                      <a:noFill/>
                    </a:ln>
                  </pic:spPr>
                </pic:pic>
              </a:graphicData>
            </a:graphic>
          </wp:inline>
        </w:drawing>
      </w:r>
    </w:p>
    <w:p w:rsidR="00686A2C" w:rsidRDefault="00686A2C" w:rsidP="00686A2C">
      <w:pPr>
        <w:suppressAutoHyphens/>
        <w:spacing w:after="140" w:line="288" w:lineRule="auto"/>
        <w:jc w:val="both"/>
        <w:rPr>
          <w:rFonts w:ascii="Liberation Serif" w:hAnsi="Liberation Serif" w:cs="Liberation Serif"/>
          <w:b/>
          <w:bCs/>
          <w:kern w:val="3"/>
        </w:rPr>
      </w:pPr>
      <w:r>
        <w:rPr>
          <w:rFonts w:ascii="Liberation Serif" w:hAnsi="Liberation Serif" w:cs="Liberation Serif"/>
          <w:b/>
          <w:bCs/>
          <w:kern w:val="3"/>
        </w:rPr>
        <w:t>Op3</w:t>
      </w:r>
    </w:p>
    <w:p w:rsidR="00686A2C" w:rsidRDefault="00686A2C" w:rsidP="00686A2C">
      <w:pPr>
        <w:suppressAutoHyphens/>
        <w:spacing w:after="140" w:line="288" w:lineRule="auto"/>
        <w:jc w:val="both"/>
        <w:rPr>
          <w:rFonts w:ascii="Liberation Serif" w:hAnsi="Liberation Serif" w:cs="Liberation Serif"/>
          <w:b/>
          <w:bCs/>
          <w:kern w:val="3"/>
        </w:rPr>
      </w:pPr>
    </w:p>
    <w:p w:rsidR="00686A2C" w:rsidRPr="005508F5" w:rsidRDefault="00686A2C" w:rsidP="00686A2C">
      <w:pPr>
        <w:suppressAutoHyphens/>
        <w:spacing w:after="140" w:line="288" w:lineRule="auto"/>
        <w:jc w:val="both"/>
        <w:rPr>
          <w:rFonts w:ascii="Liberation Serif" w:hAnsi="Liberation Serif" w:cs="Liberation Serif"/>
          <w:b/>
          <w:bCs/>
          <w:kern w:val="3"/>
          <w:sz w:val="24"/>
          <w:szCs w:val="24"/>
        </w:rPr>
      </w:pPr>
    </w:p>
    <w:p w:rsidR="00686A2C" w:rsidRPr="005508F5" w:rsidRDefault="00686A2C" w:rsidP="00686A2C">
      <w:pPr>
        <w:suppressAutoHyphens/>
        <w:spacing w:after="140" w:line="288" w:lineRule="auto"/>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Tavola degli accessi:</w:t>
      </w:r>
    </w:p>
    <w:tbl>
      <w:tblPr>
        <w:tblW w:w="0" w:type="auto"/>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86A2C" w:rsidRPr="005508F5">
        <w:tc>
          <w:tcPr>
            <w:tcW w:w="1530"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lastRenderedPageBreak/>
              <w:t>Concetto</w:t>
            </w:r>
          </w:p>
        </w:tc>
        <w:tc>
          <w:tcPr>
            <w:tcW w:w="1365"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Costrutto</w:t>
            </w:r>
          </w:p>
        </w:tc>
        <w:tc>
          <w:tcPr>
            <w:tcW w:w="1350"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Accessi</w:t>
            </w:r>
          </w:p>
        </w:tc>
        <w:tc>
          <w:tcPr>
            <w:tcW w:w="1140"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Descrizione</w:t>
            </w:r>
          </w:p>
        </w:tc>
      </w:tr>
      <w:tr w:rsidR="00686A2C" w:rsidRPr="005508F5">
        <w:tc>
          <w:tcPr>
            <w:tcW w:w="153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Alloggio</w:t>
            </w:r>
          </w:p>
        </w:tc>
        <w:tc>
          <w:tcPr>
            <w:tcW w:w="1365"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Memorizzo il nuovo alloggio</w:t>
            </w:r>
          </w:p>
        </w:tc>
      </w:tr>
      <w:tr w:rsidR="00686A2C" w:rsidRPr="005508F5">
        <w:tc>
          <w:tcPr>
            <w:tcW w:w="153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Appartiene</w:t>
            </w:r>
          </w:p>
        </w:tc>
        <w:tc>
          <w:tcPr>
            <w:tcW w:w="1365"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Associazione</w:t>
            </w:r>
          </w:p>
        </w:tc>
        <w:tc>
          <w:tcPr>
            <w:tcW w:w="135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Memorizzo la nuova coppia alloggio-proprietario</w:t>
            </w:r>
          </w:p>
        </w:tc>
      </w:tr>
    </w:tbl>
    <w:p w:rsidR="00686A2C" w:rsidRPr="005508F5" w:rsidRDefault="00686A2C" w:rsidP="005508F5">
      <w:pPr>
        <w:suppressAutoHyphens/>
        <w:spacing w:after="140" w:line="288" w:lineRule="auto"/>
        <w:jc w:val="center"/>
        <w:rPr>
          <w:rFonts w:ascii="Liberation Serif" w:hAnsi="Liberation Serif" w:cs="Liberation Serif"/>
          <w:kern w:val="3"/>
          <w:sz w:val="24"/>
          <w:szCs w:val="24"/>
        </w:rPr>
      </w:pPr>
    </w:p>
    <w:p w:rsidR="00686A2C" w:rsidRPr="005508F5" w:rsidRDefault="00686A2C" w:rsidP="00686A2C">
      <w:pPr>
        <w:suppressAutoHyphens/>
        <w:spacing w:after="140" w:line="288" w:lineRule="auto"/>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 xml:space="preserve">Costo: </w:t>
      </w:r>
      <w:r w:rsidRPr="005508F5">
        <w:rPr>
          <w:rFonts w:ascii="Liberation Serif" w:hAnsi="Liberation Serif" w:cs="Liberation Serif"/>
          <w:kern w:val="3"/>
          <w:sz w:val="24"/>
          <w:szCs w:val="24"/>
        </w:rPr>
        <w:tab/>
      </w:r>
    </w:p>
    <w:p w:rsidR="00686A2C" w:rsidRPr="005508F5"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S: 2(*2)*2 = 8 accessi/giorno</w:t>
      </w:r>
      <w:r w:rsidRPr="005508F5">
        <w:rPr>
          <w:rFonts w:ascii="Liberation Serif" w:hAnsi="Liberation Serif" w:cs="Liberation Serif"/>
          <w:kern w:val="3"/>
          <w:sz w:val="24"/>
          <w:szCs w:val="24"/>
        </w:rPr>
        <w:tab/>
      </w:r>
      <w:r w:rsidRPr="005508F5">
        <w:rPr>
          <w:rFonts w:ascii="Liberation Serif" w:hAnsi="Liberation Serif" w:cs="Liberation Serif"/>
          <w:kern w:val="3"/>
          <w:sz w:val="24"/>
          <w:szCs w:val="24"/>
        </w:rPr>
        <w:tab/>
      </w:r>
    </w:p>
    <w:p w:rsidR="00686A2C" w:rsidRPr="005508F5"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L: 0 accessi/giorno</w:t>
      </w:r>
      <w:r w:rsidRPr="005508F5">
        <w:rPr>
          <w:rFonts w:ascii="Liberation Serif" w:hAnsi="Liberation Serif" w:cs="Liberation Serif"/>
          <w:kern w:val="3"/>
          <w:sz w:val="24"/>
          <w:szCs w:val="24"/>
        </w:rPr>
        <w:tab/>
      </w:r>
      <w:r w:rsidRPr="005508F5">
        <w:rPr>
          <w:rFonts w:ascii="Liberation Serif" w:hAnsi="Liberation Serif" w:cs="Liberation Serif"/>
          <w:kern w:val="3"/>
          <w:sz w:val="24"/>
          <w:szCs w:val="24"/>
        </w:rPr>
        <w:tab/>
      </w:r>
    </w:p>
    <w:p w:rsidR="00686A2C" w:rsidRPr="005508F5"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5508F5">
        <w:rPr>
          <w:rFonts w:ascii="Liberation Serif" w:hAnsi="Liberation Serif" w:cs="Liberation Serif"/>
          <w:kern w:val="3"/>
          <w:sz w:val="24"/>
          <w:szCs w:val="24"/>
        </w:rPr>
        <w:t>TOT: 8 accessi/giorno</w:t>
      </w: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inline distT="0" distB="0" distL="0" distR="0">
            <wp:extent cx="2615565" cy="1647825"/>
            <wp:effectExtent l="0" t="0" r="0" b="9525"/>
            <wp:docPr id="29" name="Immagin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565" cy="1647825"/>
                    </a:xfrm>
                    <a:prstGeom prst="rect">
                      <a:avLst/>
                    </a:prstGeom>
                    <a:noFill/>
                    <a:ln>
                      <a:noFill/>
                    </a:ln>
                  </pic:spPr>
                </pic:pic>
              </a:graphicData>
            </a:graphic>
          </wp:inline>
        </w:drawing>
      </w:r>
    </w:p>
    <w:p w:rsidR="00686A2C" w:rsidRDefault="00686A2C" w:rsidP="00686A2C">
      <w:pPr>
        <w:suppressAutoHyphens/>
        <w:spacing w:after="140" w:line="288" w:lineRule="auto"/>
        <w:jc w:val="both"/>
        <w:rPr>
          <w:rFonts w:ascii="Liberation Serif" w:hAnsi="Liberation Serif" w:cs="Liberation Serif"/>
          <w:b/>
          <w:bCs/>
          <w:kern w:val="3"/>
        </w:rPr>
      </w:pPr>
      <w:r>
        <w:rPr>
          <w:rFonts w:ascii="Liberation Serif" w:hAnsi="Liberation Serif" w:cs="Liberation Serif"/>
          <w:b/>
          <w:bCs/>
          <w:kern w:val="3"/>
        </w:rPr>
        <w:t>Op4</w:t>
      </w:r>
    </w:p>
    <w:p w:rsidR="00686A2C" w:rsidRDefault="00686A2C" w:rsidP="00686A2C">
      <w:pPr>
        <w:suppressAutoHyphens/>
        <w:spacing w:after="140" w:line="288" w:lineRule="auto"/>
        <w:jc w:val="both"/>
        <w:rPr>
          <w:rFonts w:ascii="Liberation Serif" w:hAnsi="Liberation Serif" w:cs="Liberation Serif"/>
          <w:b/>
          <w:bCs/>
          <w:kern w:val="3"/>
        </w:rPr>
      </w:pPr>
    </w:p>
    <w:tbl>
      <w:tblPr>
        <w:tblW w:w="0" w:type="auto"/>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86A2C">
        <w:tc>
          <w:tcPr>
            <w:tcW w:w="1530"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Concetto</w:t>
            </w:r>
          </w:p>
        </w:tc>
        <w:tc>
          <w:tcPr>
            <w:tcW w:w="1365"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Costrutto</w:t>
            </w:r>
          </w:p>
        </w:tc>
        <w:tc>
          <w:tcPr>
            <w:tcW w:w="1350"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Accessi</w:t>
            </w:r>
          </w:p>
        </w:tc>
        <w:tc>
          <w:tcPr>
            <w:tcW w:w="1140" w:type="dxa"/>
            <w:tcBorders>
              <w:top w:val="single" w:sz="2" w:space="0" w:color="000000"/>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Descrizione</w:t>
            </w:r>
          </w:p>
        </w:tc>
      </w:tr>
      <w:tr w:rsidR="00686A2C">
        <w:tc>
          <w:tcPr>
            <w:tcW w:w="153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Proprietario</w:t>
            </w:r>
          </w:p>
        </w:tc>
        <w:tc>
          <w:tcPr>
            <w:tcW w:w="1365"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Cerco il proprietario d</w:t>
            </w:r>
            <w:r w:rsidRPr="005508F5">
              <w:rPr>
                <w:rFonts w:ascii="Times New Roman" w:hAnsi="Times New Roman" w:cs="Times New Roman"/>
                <w:kern w:val="3"/>
                <w:sz w:val="24"/>
                <w:szCs w:val="24"/>
              </w:rPr>
              <w:t>’</w:t>
            </w:r>
            <w:r w:rsidRPr="005508F5">
              <w:rPr>
                <w:rFonts w:ascii="Liberation Serif" w:hAnsi="Liberation Serif" w:cs="Liberation Serif"/>
                <w:kern w:val="3"/>
                <w:sz w:val="24"/>
                <w:szCs w:val="24"/>
              </w:rPr>
              <w:t>interesse</w:t>
            </w:r>
          </w:p>
        </w:tc>
      </w:tr>
      <w:tr w:rsidR="00686A2C">
        <w:tc>
          <w:tcPr>
            <w:tcW w:w="153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Utente</w:t>
            </w:r>
          </w:p>
        </w:tc>
        <w:tc>
          <w:tcPr>
            <w:tcW w:w="1365"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Entità</w:t>
            </w:r>
          </w:p>
        </w:tc>
        <w:tc>
          <w:tcPr>
            <w:tcW w:w="135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1</w:t>
            </w:r>
          </w:p>
        </w:tc>
        <w:tc>
          <w:tcPr>
            <w:tcW w:w="114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Memorizzo tutti i dati di un proprietario</w:t>
            </w:r>
          </w:p>
        </w:tc>
      </w:tr>
      <w:tr w:rsidR="00686A2C">
        <w:tc>
          <w:tcPr>
            <w:tcW w:w="153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Appartiene</w:t>
            </w:r>
          </w:p>
        </w:tc>
        <w:tc>
          <w:tcPr>
            <w:tcW w:w="1365"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Associazione</w:t>
            </w:r>
          </w:p>
        </w:tc>
        <w:tc>
          <w:tcPr>
            <w:tcW w:w="135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6000</w:t>
            </w:r>
          </w:p>
        </w:tc>
        <w:tc>
          <w:tcPr>
            <w:tcW w:w="1140" w:type="dxa"/>
            <w:tcBorders>
              <w:top w:val="nil"/>
              <w:left w:val="single" w:sz="2" w:space="0" w:color="000000"/>
              <w:bottom w:val="single" w:sz="2" w:space="0" w:color="000000"/>
              <w:right w:val="nil"/>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5508F5" w:rsidRDefault="00686A2C" w:rsidP="005508F5">
            <w:pPr>
              <w:suppressLineNumbers/>
              <w:suppressAutoHyphens/>
              <w:jc w:val="center"/>
              <w:rPr>
                <w:rFonts w:ascii="Liberation Serif" w:hAnsi="Liberation Serif" w:cs="Liberation Serif"/>
                <w:kern w:val="3"/>
                <w:sz w:val="24"/>
                <w:szCs w:val="24"/>
              </w:rPr>
            </w:pPr>
            <w:r w:rsidRPr="005508F5">
              <w:rPr>
                <w:rFonts w:ascii="Liberation Serif" w:hAnsi="Liberation Serif" w:cs="Liberation Serif"/>
                <w:kern w:val="3"/>
                <w:sz w:val="24"/>
                <w:szCs w:val="24"/>
              </w:rPr>
              <w:t>Leggo le partecipazioni del proprietario nell</w:t>
            </w:r>
            <w:r w:rsidRPr="005508F5">
              <w:rPr>
                <w:rFonts w:ascii="Times New Roman" w:hAnsi="Times New Roman" w:cs="Times New Roman"/>
                <w:kern w:val="3"/>
                <w:sz w:val="24"/>
                <w:szCs w:val="24"/>
              </w:rPr>
              <w:t>’</w:t>
            </w:r>
            <w:r w:rsidRPr="005508F5">
              <w:rPr>
                <w:rFonts w:ascii="Liberation Serif" w:hAnsi="Liberation Serif" w:cs="Liberation Serif"/>
                <w:kern w:val="3"/>
                <w:sz w:val="24"/>
                <w:szCs w:val="24"/>
              </w:rPr>
              <w:t>associazione</w:t>
            </w:r>
          </w:p>
        </w:tc>
      </w:tr>
    </w:tbl>
    <w:p w:rsidR="00686A2C" w:rsidRDefault="00686A2C" w:rsidP="00686A2C">
      <w:pPr>
        <w:suppressAutoHyphens/>
        <w:spacing w:after="140" w:line="288" w:lineRule="auto"/>
        <w:jc w:val="both"/>
        <w:rPr>
          <w:rFonts w:ascii="Liberation Serif" w:hAnsi="Liberation Serif" w:cs="Liberation Serif"/>
          <w:kern w:val="3"/>
        </w:rPr>
      </w:pPr>
    </w:p>
    <w:p w:rsidR="00686A2C" w:rsidRPr="00EB47D3" w:rsidRDefault="00686A2C" w:rsidP="00686A2C">
      <w:pPr>
        <w:suppressAutoHyphens/>
        <w:spacing w:after="140" w:line="288" w:lineRule="auto"/>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 xml:space="preserve">Costo: </w:t>
      </w:r>
    </w:p>
    <w:p w:rsidR="00686A2C" w:rsidRPr="00EB47D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S: 0 accessi/giorno</w:t>
      </w:r>
      <w:r w:rsidRPr="00EB47D3">
        <w:rPr>
          <w:rFonts w:ascii="Liberation Serif" w:hAnsi="Liberation Serif" w:cs="Liberation Serif"/>
          <w:kern w:val="3"/>
          <w:sz w:val="24"/>
          <w:szCs w:val="24"/>
        </w:rPr>
        <w:tab/>
      </w:r>
    </w:p>
    <w:p w:rsidR="00686A2C" w:rsidRPr="00EB47D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L: 3*6000 = 18.000 accessi/giorno</w:t>
      </w:r>
    </w:p>
    <w:p w:rsidR="00686A2C" w:rsidRPr="00EB47D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TOT:  18.000 accessi/giorno</w:t>
      </w: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numPr>
          <w:ilvl w:val="0"/>
          <w:numId w:val="2"/>
        </w:numPr>
        <w:tabs>
          <w:tab w:val="clear" w:pos="0"/>
        </w:tabs>
        <w:suppressAutoHyphens/>
        <w:autoSpaceDE w:val="0"/>
        <w:autoSpaceDN w:val="0"/>
        <w:adjustRightInd w:val="0"/>
        <w:spacing w:after="140" w:line="288" w:lineRule="auto"/>
        <w:ind w:left="720" w:hanging="360"/>
        <w:jc w:val="both"/>
        <w:rPr>
          <w:rFonts w:ascii="Liberation Serif" w:hAnsi="Liberation Serif" w:cs="Liberation Serif"/>
          <w:b/>
          <w:bCs/>
          <w:kern w:val="3"/>
        </w:rPr>
      </w:pPr>
      <w:r>
        <w:rPr>
          <w:rFonts w:ascii="Liberation Serif" w:hAnsi="Liberation Serif" w:cs="Liberation Serif"/>
          <w:b/>
          <w:bCs/>
          <w:kern w:val="3"/>
        </w:rPr>
        <w:t>TOTALI PER RIDONDANZA 1</w:t>
      </w:r>
    </w:p>
    <w:p w:rsidR="00686A2C" w:rsidRPr="00EB47D3" w:rsidRDefault="00686A2C" w:rsidP="00686A2C">
      <w:pPr>
        <w:numPr>
          <w:ilvl w:val="1"/>
          <w:numId w:val="2"/>
        </w:numPr>
        <w:tabs>
          <w:tab w:val="clear" w:pos="0"/>
        </w:tabs>
        <w:suppressAutoHyphens/>
        <w:autoSpaceDE w:val="0"/>
        <w:autoSpaceDN w:val="0"/>
        <w:adjustRightInd w:val="0"/>
        <w:spacing w:after="140" w:line="288" w:lineRule="auto"/>
        <w:ind w:left="1440" w:hanging="360"/>
        <w:jc w:val="both"/>
        <w:rPr>
          <w:rFonts w:ascii="Liberation Serif" w:hAnsi="Liberation Serif" w:cs="Liberation Serif"/>
          <w:b/>
          <w:bCs/>
          <w:kern w:val="3"/>
          <w:sz w:val="24"/>
          <w:szCs w:val="24"/>
        </w:rPr>
      </w:pPr>
      <w:r w:rsidRPr="00EB47D3">
        <w:rPr>
          <w:rFonts w:ascii="Liberation Serif" w:hAnsi="Liberation Serif" w:cs="Liberation Serif"/>
          <w:b/>
          <w:bCs/>
          <w:kern w:val="3"/>
          <w:sz w:val="24"/>
          <w:szCs w:val="24"/>
        </w:rPr>
        <w:t>Presenza di ridondanza</w:t>
      </w:r>
    </w:p>
    <w:p w:rsidR="00686A2C" w:rsidRPr="00EB47D3" w:rsidRDefault="00686A2C" w:rsidP="00686A2C">
      <w:pPr>
        <w:numPr>
          <w:ilvl w:val="2"/>
          <w:numId w:val="2"/>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kern w:val="3"/>
          <w:sz w:val="24"/>
          <w:szCs w:val="24"/>
        </w:rPr>
      </w:pPr>
      <w:r w:rsidRPr="00EB47D3">
        <w:rPr>
          <w:rFonts w:ascii="Liberation Serif" w:hAnsi="Liberation Serif" w:cs="Liberation Serif"/>
          <w:b/>
          <w:bCs/>
          <w:kern w:val="3"/>
          <w:sz w:val="24"/>
          <w:szCs w:val="24"/>
        </w:rPr>
        <w:lastRenderedPageBreak/>
        <w:t>Spazio:</w:t>
      </w:r>
      <w:r w:rsidRPr="00EB47D3">
        <w:rPr>
          <w:rFonts w:ascii="Liberation Serif" w:hAnsi="Liberation Serif" w:cs="Liberation Serif"/>
          <w:kern w:val="3"/>
          <w:sz w:val="24"/>
          <w:szCs w:val="24"/>
        </w:rPr>
        <w:t xml:space="preserve"> assumendo di usare 4 byte per memorizzare il numero di alloggi di ogni proprietario, 4*3000*2 = 24.000 byte aggiuntivi</w:t>
      </w:r>
    </w:p>
    <w:p w:rsidR="00686A2C" w:rsidRPr="00EB47D3" w:rsidRDefault="00686A2C" w:rsidP="00686A2C">
      <w:pPr>
        <w:numPr>
          <w:ilvl w:val="2"/>
          <w:numId w:val="2"/>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kern w:val="3"/>
          <w:sz w:val="24"/>
          <w:szCs w:val="24"/>
        </w:rPr>
      </w:pPr>
      <w:r w:rsidRPr="00EB47D3">
        <w:rPr>
          <w:rFonts w:ascii="Liberation Serif" w:hAnsi="Liberation Serif" w:cs="Liberation Serif"/>
          <w:b/>
          <w:bCs/>
          <w:kern w:val="3"/>
          <w:sz w:val="24"/>
          <w:szCs w:val="24"/>
        </w:rPr>
        <w:t>Tempo:</w:t>
      </w:r>
      <w:r w:rsidRPr="00EB47D3">
        <w:rPr>
          <w:rFonts w:ascii="Liberation Serif" w:hAnsi="Liberation Serif" w:cs="Liberation Serif"/>
          <w:kern w:val="3"/>
          <w:sz w:val="24"/>
          <w:szCs w:val="24"/>
        </w:rPr>
        <w:t xml:space="preserve"> </w:t>
      </w:r>
    </w:p>
    <w:p w:rsidR="00686A2C" w:rsidRPr="00EB47D3" w:rsidRDefault="00686A2C" w:rsidP="00686A2C">
      <w:pPr>
        <w:numPr>
          <w:ilvl w:val="3"/>
          <w:numId w:val="2"/>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Operazione 3: 14 accessi/giorno</w:t>
      </w:r>
    </w:p>
    <w:p w:rsidR="00686A2C" w:rsidRPr="00EB47D3" w:rsidRDefault="00686A2C" w:rsidP="00686A2C">
      <w:pPr>
        <w:numPr>
          <w:ilvl w:val="3"/>
          <w:numId w:val="2"/>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Operazione 4: 6 accessi/giorno</w:t>
      </w:r>
    </w:p>
    <w:p w:rsidR="00686A2C" w:rsidRPr="00EB47D3" w:rsidRDefault="00686A2C" w:rsidP="00686A2C">
      <w:pPr>
        <w:numPr>
          <w:ilvl w:val="3"/>
          <w:numId w:val="2"/>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Totale di 20 accessi/giorno</w:t>
      </w:r>
    </w:p>
    <w:p w:rsidR="00686A2C" w:rsidRPr="00EB47D3" w:rsidRDefault="00686A2C" w:rsidP="00686A2C">
      <w:pPr>
        <w:suppressAutoHyphens/>
        <w:spacing w:after="140" w:line="288" w:lineRule="auto"/>
        <w:jc w:val="both"/>
        <w:rPr>
          <w:rFonts w:ascii="Liberation Serif" w:hAnsi="Liberation Serif" w:cs="Liberation Serif"/>
          <w:b/>
          <w:bCs/>
          <w:kern w:val="3"/>
          <w:sz w:val="24"/>
          <w:szCs w:val="24"/>
        </w:rPr>
      </w:pPr>
    </w:p>
    <w:p w:rsidR="00686A2C" w:rsidRPr="00EB47D3" w:rsidRDefault="00686A2C" w:rsidP="00686A2C">
      <w:pPr>
        <w:numPr>
          <w:ilvl w:val="1"/>
          <w:numId w:val="3"/>
        </w:numPr>
        <w:tabs>
          <w:tab w:val="clear" w:pos="0"/>
        </w:tabs>
        <w:suppressAutoHyphens/>
        <w:autoSpaceDE w:val="0"/>
        <w:autoSpaceDN w:val="0"/>
        <w:adjustRightInd w:val="0"/>
        <w:spacing w:after="140" w:line="288" w:lineRule="auto"/>
        <w:ind w:left="1440" w:hanging="360"/>
        <w:jc w:val="both"/>
        <w:rPr>
          <w:rFonts w:ascii="Liberation Serif" w:hAnsi="Liberation Serif" w:cs="Liberation Serif"/>
          <w:b/>
          <w:bCs/>
          <w:kern w:val="3"/>
          <w:sz w:val="24"/>
          <w:szCs w:val="24"/>
        </w:rPr>
      </w:pPr>
      <w:r w:rsidRPr="00EB47D3">
        <w:rPr>
          <w:rFonts w:ascii="Liberation Serif" w:hAnsi="Liberation Serif" w:cs="Liberation Serif"/>
          <w:b/>
          <w:bCs/>
          <w:kern w:val="3"/>
          <w:sz w:val="24"/>
          <w:szCs w:val="24"/>
        </w:rPr>
        <w:t>Assenza di ridondanza</w:t>
      </w:r>
    </w:p>
    <w:p w:rsidR="00686A2C" w:rsidRPr="00EB47D3" w:rsidRDefault="00686A2C" w:rsidP="00686A2C">
      <w:pPr>
        <w:numPr>
          <w:ilvl w:val="2"/>
          <w:numId w:val="3"/>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b/>
          <w:bCs/>
          <w:kern w:val="3"/>
          <w:sz w:val="24"/>
          <w:szCs w:val="24"/>
        </w:rPr>
      </w:pPr>
      <w:r w:rsidRPr="00EB47D3">
        <w:rPr>
          <w:rFonts w:ascii="Liberation Serif" w:hAnsi="Liberation Serif" w:cs="Liberation Serif"/>
          <w:b/>
          <w:bCs/>
          <w:kern w:val="3"/>
          <w:sz w:val="24"/>
          <w:szCs w:val="24"/>
        </w:rPr>
        <w:t xml:space="preserve">Spazio: </w:t>
      </w:r>
      <w:r w:rsidRPr="00EB47D3">
        <w:rPr>
          <w:rFonts w:ascii="Liberation Serif" w:hAnsi="Liberation Serif" w:cs="Liberation Serif"/>
          <w:kern w:val="3"/>
          <w:sz w:val="24"/>
          <w:szCs w:val="24"/>
        </w:rPr>
        <w:t>0 byte aggiuntivi</w:t>
      </w:r>
    </w:p>
    <w:p w:rsidR="00686A2C" w:rsidRPr="00EB47D3" w:rsidRDefault="00686A2C" w:rsidP="00686A2C">
      <w:pPr>
        <w:numPr>
          <w:ilvl w:val="2"/>
          <w:numId w:val="3"/>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b/>
          <w:bCs/>
          <w:kern w:val="3"/>
          <w:sz w:val="24"/>
          <w:szCs w:val="24"/>
        </w:rPr>
      </w:pPr>
      <w:r w:rsidRPr="00EB47D3">
        <w:rPr>
          <w:rFonts w:ascii="Liberation Serif" w:hAnsi="Liberation Serif" w:cs="Liberation Serif"/>
          <w:b/>
          <w:bCs/>
          <w:kern w:val="3"/>
          <w:sz w:val="24"/>
          <w:szCs w:val="24"/>
        </w:rPr>
        <w:t>Tempo:</w:t>
      </w:r>
    </w:p>
    <w:p w:rsidR="00686A2C" w:rsidRPr="00EB47D3" w:rsidRDefault="00686A2C" w:rsidP="00686A2C">
      <w:pPr>
        <w:numPr>
          <w:ilvl w:val="3"/>
          <w:numId w:val="3"/>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Operazione 3: trascurabile (8 accessi/giorno)</w:t>
      </w:r>
    </w:p>
    <w:p w:rsidR="00686A2C" w:rsidRPr="00EB47D3" w:rsidRDefault="00686A2C" w:rsidP="00686A2C">
      <w:pPr>
        <w:numPr>
          <w:ilvl w:val="3"/>
          <w:numId w:val="3"/>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Operazione 4: 18.000 accessi/giorno</w:t>
      </w:r>
    </w:p>
    <w:p w:rsidR="00686A2C" w:rsidRPr="00EB47D3" w:rsidRDefault="00686A2C" w:rsidP="00686A2C">
      <w:pPr>
        <w:numPr>
          <w:ilvl w:val="3"/>
          <w:numId w:val="3"/>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EB47D3">
        <w:rPr>
          <w:rFonts w:ascii="Liberation Serif" w:hAnsi="Liberation Serif" w:cs="Liberation Serif"/>
          <w:kern w:val="3"/>
          <w:sz w:val="24"/>
          <w:szCs w:val="24"/>
        </w:rPr>
        <w:t>Totale di 18.000 accessi/giorno</w:t>
      </w:r>
    </w:p>
    <w:p w:rsidR="00686A2C" w:rsidRPr="00EB47D3" w:rsidRDefault="00686A2C" w:rsidP="00686A2C">
      <w:pPr>
        <w:numPr>
          <w:ilvl w:val="1"/>
          <w:numId w:val="3"/>
        </w:numPr>
        <w:tabs>
          <w:tab w:val="clear" w:pos="0"/>
        </w:tabs>
        <w:suppressAutoHyphens/>
        <w:autoSpaceDE w:val="0"/>
        <w:autoSpaceDN w:val="0"/>
        <w:adjustRightInd w:val="0"/>
        <w:spacing w:after="140" w:line="288" w:lineRule="auto"/>
        <w:ind w:left="1440" w:hanging="360"/>
        <w:jc w:val="both"/>
        <w:rPr>
          <w:rFonts w:ascii="Liberation Serif" w:hAnsi="Liberation Serif" w:cs="Liberation Serif"/>
          <w:kern w:val="3"/>
          <w:sz w:val="24"/>
          <w:szCs w:val="24"/>
        </w:rPr>
      </w:pPr>
      <w:r w:rsidRPr="00EB47D3">
        <w:rPr>
          <w:rFonts w:ascii="Liberation Serif" w:hAnsi="Liberation Serif" w:cs="Liberation Serif"/>
          <w:b/>
          <w:bCs/>
          <w:kern w:val="3"/>
          <w:sz w:val="24"/>
          <w:szCs w:val="24"/>
        </w:rPr>
        <w:t xml:space="preserve">Decisione: </w:t>
      </w:r>
      <w:r w:rsidRPr="00EB47D3">
        <w:rPr>
          <w:rFonts w:ascii="Liberation Serif" w:hAnsi="Liberation Serif" w:cs="Liberation Serif"/>
          <w:kern w:val="3"/>
          <w:sz w:val="24"/>
          <w:szCs w:val="24"/>
        </w:rPr>
        <w:t>eliminando la ridondanza risparmieremmo 24.000 byte, ossia circa 24 KB, ma avremmo 17.800 accessi al giorno in più al DB. In questo caso, mantenere aggiornato il dato ridondante costa molto meno che ricalcolarlo, se assumiamo che preferiamo effettuare meno accessi e darci una limitazione spaziale nel database che ci consenta di aggiungere 24KB.</w:t>
      </w:r>
    </w:p>
    <w:p w:rsidR="00686A2C" w:rsidRDefault="00686A2C" w:rsidP="00686A2C">
      <w:pPr>
        <w:suppressAutoHyphens/>
        <w:spacing w:after="140" w:line="288" w:lineRule="auto"/>
        <w:jc w:val="both"/>
        <w:rPr>
          <w:rFonts w:ascii="Liberation Serif" w:hAnsi="Liberation Serif" w:cs="Liberation Serif"/>
          <w:kern w:val="3"/>
        </w:rPr>
      </w:pPr>
    </w:p>
    <w:p w:rsidR="00686A2C" w:rsidRDefault="00686A2C" w:rsidP="00686A2C">
      <w:pPr>
        <w:pStyle w:val="Titolo3"/>
        <w:suppressAutoHyphens/>
        <w:spacing w:before="140" w:after="120"/>
        <w:rPr>
          <w:rFonts w:ascii="Arial" w:hAnsi="Arial" w:cs="Arial"/>
          <w:b/>
          <w:bCs/>
          <w:kern w:val="3"/>
          <w:sz w:val="28"/>
          <w:szCs w:val="28"/>
        </w:rPr>
      </w:pPr>
      <w:r>
        <w:rPr>
          <w:rFonts w:ascii="Arial" w:hAnsi="Arial" w:cs="Arial"/>
          <w:b/>
          <w:bCs/>
          <w:kern w:val="3"/>
        </w:rPr>
        <w:t xml:space="preserve">2.3.1.1. RIDONDANZA 2 </w:t>
      </w:r>
      <w:r w:rsidR="000A6964">
        <w:rPr>
          <w:rFonts w:ascii="Arial" w:hAnsi="Arial" w:cs="Arial"/>
          <w:b/>
          <w:bCs/>
          <w:kern w:val="3"/>
        </w:rPr>
        <w:t>(</w:t>
      </w:r>
      <w:r w:rsidR="00843B70">
        <w:rPr>
          <w:rFonts w:ascii="Arial" w:hAnsi="Arial" w:cs="Arial"/>
          <w:b/>
          <w:bCs/>
          <w:kern w:val="3"/>
        </w:rPr>
        <w:t>Recensione_stanza, Feedback_stanza, Prenotazione_stanza, Affitto_stanza, Stanza, Contiene, Alloggio, Appartiene, Proprietario, Utente)</w:t>
      </w:r>
    </w:p>
    <w:p w:rsidR="00686A2C" w:rsidRDefault="00686A2C" w:rsidP="00686A2C">
      <w:pPr>
        <w:suppressAutoHyphens/>
        <w:spacing w:after="140" w:line="288" w:lineRule="auto"/>
        <w:jc w:val="both"/>
        <w:rPr>
          <w:rFonts w:ascii="Arial" w:hAnsi="Arial" w:cs="Arial"/>
          <w:b/>
          <w:bCs/>
          <w:kern w:val="3"/>
        </w:rPr>
      </w:pPr>
      <w:r>
        <w:rPr>
          <w:rFonts w:ascii="Arial" w:hAnsi="Arial" w:cs="Arial"/>
          <w:b/>
          <w:bCs/>
          <w:kern w:val="3"/>
        </w:rPr>
        <w:t>OPERAZIONI COINVOLTE</w:t>
      </w:r>
    </w:p>
    <w:p w:rsidR="00686A2C" w:rsidRDefault="00686A2C" w:rsidP="00686A2C">
      <w:pPr>
        <w:numPr>
          <w:ilvl w:val="0"/>
          <w:numId w:val="1"/>
        </w:numPr>
        <w:suppressAutoHyphens/>
        <w:spacing w:after="140" w:line="288" w:lineRule="auto"/>
        <w:ind w:left="720" w:hanging="360"/>
        <w:jc w:val="both"/>
        <w:rPr>
          <w:rFonts w:ascii="Arial" w:hAnsi="Arial" w:cs="Arial"/>
          <w:b/>
          <w:bCs/>
          <w:kern w:val="3"/>
        </w:rPr>
      </w:pPr>
      <w:r>
        <w:rPr>
          <w:rFonts w:ascii="Arial" w:hAnsi="Arial" w:cs="Arial"/>
          <w:kern w:val="3"/>
        </w:rPr>
        <w:t>Operazione 5</w:t>
      </w:r>
      <w:r>
        <w:rPr>
          <w:rFonts w:ascii="Arial" w:hAnsi="Arial" w:cs="Arial"/>
          <w:b/>
          <w:bCs/>
          <w:kern w:val="3"/>
        </w:rPr>
        <w:t xml:space="preserve">: </w:t>
      </w:r>
      <w:r>
        <w:rPr>
          <w:rFonts w:ascii="Arial" w:hAnsi="Arial" w:cs="Arial"/>
          <w:kern w:val="3"/>
        </w:rPr>
        <w:t>stampare tutte le recensioni di una stanza con relativa data di inizio e data di fine prenotazione</w:t>
      </w:r>
    </w:p>
    <w:p w:rsidR="00686A2C" w:rsidRDefault="00686A2C" w:rsidP="00686A2C">
      <w:pPr>
        <w:numPr>
          <w:ilvl w:val="0"/>
          <w:numId w:val="1"/>
        </w:numPr>
        <w:suppressAutoHyphens/>
        <w:spacing w:after="140" w:line="288" w:lineRule="auto"/>
        <w:ind w:left="720" w:hanging="360"/>
        <w:rPr>
          <w:rFonts w:ascii="Arial" w:hAnsi="Arial" w:cs="Arial"/>
          <w:kern w:val="3"/>
        </w:rPr>
      </w:pPr>
      <w:r>
        <w:rPr>
          <w:rFonts w:ascii="Arial" w:hAnsi="Arial" w:cs="Arial"/>
          <w:kern w:val="3"/>
        </w:rPr>
        <w:t>Operazione 6: definiamo di avere una BD che stampi tutte le prenotazioni di una stanza con una frequenza di 1 a settimana.</w:t>
      </w:r>
    </w:p>
    <w:p w:rsidR="00686A2C" w:rsidRDefault="00686A2C" w:rsidP="00686A2C">
      <w:pPr>
        <w:suppressAutoHyphens/>
        <w:spacing w:after="140" w:line="288" w:lineRule="auto"/>
        <w:jc w:val="both"/>
        <w:rPr>
          <w:rFonts w:ascii="Arial" w:hAnsi="Arial" w:cs="Arial"/>
          <w:b/>
          <w:bCs/>
          <w:kern w:val="3"/>
        </w:rPr>
      </w:pPr>
      <w:r>
        <w:rPr>
          <w:rFonts w:ascii="Arial" w:hAnsi="Arial" w:cs="Arial"/>
          <w:b/>
          <w:bCs/>
          <w:kern w:val="3"/>
        </w:rPr>
        <w:t>PRESENZA DI RIDONDANZA</w:t>
      </w:r>
    </w:p>
    <w:p w:rsidR="00686A2C" w:rsidRDefault="00686A2C" w:rsidP="00686A2C">
      <w:pPr>
        <w:suppressAutoHyphens/>
        <w:rPr>
          <w:rFonts w:ascii="Liberation Serif" w:hAnsi="Liberation Serif" w:cs="Liberation Serif"/>
          <w:kern w:val="3"/>
        </w:rPr>
      </w:pPr>
      <w:r>
        <w:rPr>
          <w:rFonts w:ascii="Calibri" w:hAnsi="Calibri" w:cs="Calibri"/>
          <w:noProof/>
          <w:lang w:val="it"/>
        </w:rPr>
        <w:lastRenderedPageBreak/>
        <w:drawing>
          <wp:inline distT="0" distB="0" distL="0" distR="0">
            <wp:extent cx="2434590" cy="2073275"/>
            <wp:effectExtent l="0" t="0" r="3810" b="3175"/>
            <wp:docPr id="28" name="Immagin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4590" cy="2073275"/>
                    </a:xfrm>
                    <a:prstGeom prst="rect">
                      <a:avLst/>
                    </a:prstGeom>
                    <a:noFill/>
                    <a:ln>
                      <a:noFill/>
                    </a:ln>
                  </pic:spPr>
                </pic:pic>
              </a:graphicData>
            </a:graphic>
          </wp:inline>
        </w:drawing>
      </w:r>
    </w:p>
    <w:p w:rsidR="00686A2C" w:rsidRDefault="00686A2C" w:rsidP="00686A2C">
      <w:pPr>
        <w:suppressAutoHyphens/>
        <w:spacing w:after="140" w:line="288" w:lineRule="auto"/>
        <w:jc w:val="both"/>
        <w:rPr>
          <w:rFonts w:ascii="Arial" w:hAnsi="Arial" w:cs="Arial"/>
          <w:b/>
          <w:bCs/>
          <w:kern w:val="3"/>
        </w:rPr>
      </w:pPr>
      <w:r>
        <w:rPr>
          <w:rFonts w:ascii="Arial" w:hAnsi="Arial" w:cs="Arial"/>
          <w:b/>
          <w:bCs/>
          <w:kern w:val="3"/>
        </w:rPr>
        <w:t>Op5</w:t>
      </w:r>
    </w:p>
    <w:p w:rsidR="00686A2C" w:rsidRPr="00EB47D3" w:rsidRDefault="00686A2C" w:rsidP="00686A2C">
      <w:pPr>
        <w:suppressAutoHyphens/>
        <w:spacing w:after="140" w:line="288" w:lineRule="auto"/>
        <w:jc w:val="both"/>
        <w:rPr>
          <w:rFonts w:ascii="Arial" w:hAnsi="Arial" w:cs="Arial"/>
          <w:kern w:val="3"/>
          <w:sz w:val="24"/>
          <w:szCs w:val="24"/>
        </w:rPr>
      </w:pPr>
      <w:r w:rsidRPr="00EB47D3">
        <w:rPr>
          <w:rFonts w:ascii="Arial" w:hAnsi="Arial" w:cs="Arial"/>
          <w:kern w:val="3"/>
          <w:sz w:val="24"/>
          <w:szCs w:val="24"/>
        </w:rPr>
        <w:t>Tavola degli accessi:</w:t>
      </w:r>
    </w:p>
    <w:tbl>
      <w:tblPr>
        <w:tblW w:w="9645" w:type="dxa"/>
        <w:tblLayout w:type="fixed"/>
        <w:tblCellMar>
          <w:left w:w="10" w:type="dxa"/>
          <w:right w:w="10" w:type="dxa"/>
        </w:tblCellMar>
        <w:tblLook w:val="0000" w:firstRow="0" w:lastRow="0" w:firstColumn="0" w:lastColumn="0" w:noHBand="0" w:noVBand="0"/>
      </w:tblPr>
      <w:tblGrid>
        <w:gridCol w:w="2124"/>
        <w:gridCol w:w="1417"/>
        <w:gridCol w:w="1134"/>
        <w:gridCol w:w="710"/>
        <w:gridCol w:w="4260"/>
      </w:tblGrid>
      <w:tr w:rsidR="00686A2C" w:rsidRPr="00EB47D3" w:rsidTr="000B3078">
        <w:tc>
          <w:tcPr>
            <w:tcW w:w="2124"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Arial" w:hAnsi="Arial" w:cs="Arial"/>
                <w:kern w:val="3"/>
                <w:sz w:val="24"/>
                <w:szCs w:val="24"/>
              </w:rPr>
            </w:pPr>
            <w:r w:rsidRPr="00EB47D3">
              <w:rPr>
                <w:rFonts w:ascii="Arial" w:hAnsi="Arial" w:cs="Arial"/>
                <w:kern w:val="3"/>
                <w:sz w:val="24"/>
                <w:szCs w:val="24"/>
              </w:rPr>
              <w:t>Concetto</w:t>
            </w:r>
          </w:p>
        </w:tc>
        <w:tc>
          <w:tcPr>
            <w:tcW w:w="1417"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Arial" w:hAnsi="Arial" w:cs="Arial"/>
                <w:kern w:val="3"/>
                <w:sz w:val="24"/>
                <w:szCs w:val="24"/>
              </w:rPr>
            </w:pPr>
            <w:r w:rsidRPr="00EB47D3">
              <w:rPr>
                <w:rFonts w:ascii="Arial" w:hAnsi="Arial" w:cs="Arial"/>
                <w:kern w:val="3"/>
                <w:sz w:val="24"/>
                <w:szCs w:val="24"/>
              </w:rPr>
              <w:t>Costrutto</w:t>
            </w:r>
          </w:p>
        </w:tc>
        <w:tc>
          <w:tcPr>
            <w:tcW w:w="1134"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Arial" w:hAnsi="Arial" w:cs="Arial"/>
                <w:kern w:val="3"/>
                <w:sz w:val="24"/>
                <w:szCs w:val="24"/>
              </w:rPr>
            </w:pPr>
            <w:r w:rsidRPr="00EB47D3">
              <w:rPr>
                <w:rFonts w:ascii="Arial" w:hAnsi="Arial" w:cs="Arial"/>
                <w:kern w:val="3"/>
                <w:sz w:val="24"/>
                <w:szCs w:val="24"/>
              </w:rPr>
              <w:t>Accessi</w:t>
            </w:r>
          </w:p>
        </w:tc>
        <w:tc>
          <w:tcPr>
            <w:tcW w:w="710"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Arial" w:hAnsi="Arial" w:cs="Arial"/>
                <w:kern w:val="3"/>
                <w:sz w:val="24"/>
                <w:szCs w:val="24"/>
              </w:rPr>
            </w:pPr>
            <w:r w:rsidRPr="00EB47D3">
              <w:rPr>
                <w:rFonts w:ascii="Arial" w:hAnsi="Arial" w:cs="Arial"/>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Arial" w:hAnsi="Arial" w:cs="Arial"/>
                <w:kern w:val="3"/>
                <w:sz w:val="24"/>
                <w:szCs w:val="24"/>
              </w:rPr>
            </w:pPr>
            <w:r w:rsidRPr="00EB47D3">
              <w:rPr>
                <w:rFonts w:ascii="Arial" w:hAnsi="Arial" w:cs="Arial"/>
                <w:kern w:val="3"/>
                <w:sz w:val="24"/>
                <w:szCs w:val="24"/>
              </w:rPr>
              <w:t>Descrizione</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Recensione_stanza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Stampo tutte le recensioni della stanza d</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interesse</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Feedback_stanza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la recensione e la prenotazione della stanza</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Prenotazione_stanza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la data di inizio e la data di fine della relativa prenotazione</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Prenotazione_stanza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Stampo la data di inizio e la data di fine della relativa prenotazione</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Affitto_stanza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2</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la prenotazione e la stanza stessa</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la stanza d</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interesse</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Contiene</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e la stanza ad esso appartenente</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Alloggio</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a cui è associata la stanza</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Appartiene</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e il relativo proprietario</w:t>
            </w:r>
          </w:p>
        </w:tc>
      </w:tr>
      <w:tr w:rsidR="00686A2C" w:rsidRPr="00EB47D3" w:rsidTr="000B3078">
        <w:trPr>
          <w:trHeight w:val="542"/>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Proprietario</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il proprietario a cui è associato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w:t>
            </w:r>
          </w:p>
        </w:tc>
      </w:tr>
      <w:tr w:rsidR="00686A2C" w:rsidRPr="00EB47D3" w:rsidTr="000B3078">
        <w:trPr>
          <w:trHeight w:val="518"/>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Utente</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13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710"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email del proprietario a cui è associato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a cui a sua volta è associata la stanza e di conseguenza  la prenotazione e la recensione</w:t>
            </w:r>
          </w:p>
        </w:tc>
      </w:tr>
    </w:tbl>
    <w:p w:rsidR="00686A2C" w:rsidRDefault="00686A2C" w:rsidP="00686A2C">
      <w:pPr>
        <w:suppressAutoHyphens/>
        <w:spacing w:after="140" w:line="288" w:lineRule="auto"/>
        <w:jc w:val="both"/>
        <w:rPr>
          <w:rFonts w:ascii="Liberation Serif" w:hAnsi="Liberation Serif" w:cs="Liberation Serif"/>
          <w:kern w:val="3"/>
        </w:rPr>
      </w:pPr>
    </w:p>
    <w:p w:rsidR="00686A2C" w:rsidRPr="00AC4E83" w:rsidRDefault="00686A2C" w:rsidP="00686A2C">
      <w:pPr>
        <w:suppressAutoHyphens/>
        <w:spacing w:after="140" w:line="288" w:lineRule="auto"/>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lastRenderedPageBreak/>
        <w:t>Si tiene conto del fatto che una stanza viene recensita il 50% delle volte in cui viene prenotata.</w:t>
      </w:r>
    </w:p>
    <w:p w:rsidR="00686A2C" w:rsidRPr="00AC4E83" w:rsidRDefault="00686A2C" w:rsidP="00686A2C">
      <w:pPr>
        <w:suppressAutoHyphens/>
        <w:spacing w:after="140" w:line="288" w:lineRule="auto"/>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t xml:space="preserve">Costo: </w:t>
      </w:r>
    </w:p>
    <w:p w:rsidR="00686A2C" w:rsidRPr="00AC4E8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t>S: 2(*2)*3 = 12 accessi/settimana</w:t>
      </w:r>
      <w:r w:rsidRPr="00AC4E83">
        <w:rPr>
          <w:rFonts w:ascii="Liberation Serif" w:hAnsi="Liberation Serif" w:cs="Liberation Serif"/>
          <w:kern w:val="3"/>
          <w:sz w:val="24"/>
          <w:szCs w:val="24"/>
        </w:rPr>
        <w:tab/>
      </w:r>
      <w:r w:rsidRPr="00AC4E83">
        <w:rPr>
          <w:rFonts w:ascii="Liberation Serif" w:hAnsi="Liberation Serif" w:cs="Liberation Serif"/>
          <w:kern w:val="3"/>
          <w:sz w:val="24"/>
          <w:szCs w:val="24"/>
        </w:rPr>
        <w:tab/>
      </w:r>
    </w:p>
    <w:p w:rsidR="00686A2C" w:rsidRPr="00126802"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t>L</w:t>
      </w:r>
      <w:r w:rsidRPr="00126802">
        <w:rPr>
          <w:rFonts w:ascii="Liberation Serif" w:hAnsi="Liberation Serif" w:cs="Liberation Serif"/>
          <w:kern w:val="3"/>
          <w:sz w:val="24"/>
          <w:szCs w:val="24"/>
        </w:rPr>
        <w:t>: 10*3 = 30 accessi/settimana</w:t>
      </w:r>
      <w:r w:rsidRPr="00126802">
        <w:rPr>
          <w:rFonts w:ascii="Liberation Serif" w:hAnsi="Liberation Serif" w:cs="Liberation Serif"/>
          <w:kern w:val="3"/>
          <w:sz w:val="24"/>
          <w:szCs w:val="24"/>
        </w:rPr>
        <w:tab/>
      </w:r>
      <w:r w:rsidRPr="00126802">
        <w:rPr>
          <w:rFonts w:ascii="Liberation Serif" w:hAnsi="Liberation Serif" w:cs="Liberation Serif"/>
          <w:kern w:val="3"/>
          <w:sz w:val="24"/>
          <w:szCs w:val="24"/>
        </w:rPr>
        <w:tab/>
      </w:r>
      <w:r w:rsidRPr="00126802">
        <w:rPr>
          <w:rFonts w:ascii="Liberation Serif" w:hAnsi="Liberation Serif" w:cs="Liberation Serif"/>
          <w:kern w:val="3"/>
          <w:sz w:val="24"/>
          <w:szCs w:val="24"/>
        </w:rPr>
        <w:tab/>
      </w:r>
    </w:p>
    <w:p w:rsidR="00686A2C" w:rsidRPr="00126802"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126802">
        <w:rPr>
          <w:rFonts w:ascii="Liberation Serif" w:hAnsi="Liberation Serif" w:cs="Liberation Serif"/>
          <w:kern w:val="3"/>
          <w:sz w:val="24"/>
          <w:szCs w:val="24"/>
        </w:rPr>
        <w:t>TOT: 42 accessi/settimana</w:t>
      </w: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inline distT="0" distB="0" distL="0" distR="0">
            <wp:extent cx="3242945" cy="2477135"/>
            <wp:effectExtent l="0" t="0" r="0" b="0"/>
            <wp:docPr id="27" name="Immagin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2945" cy="2477135"/>
                    </a:xfrm>
                    <a:prstGeom prst="rect">
                      <a:avLst/>
                    </a:prstGeom>
                    <a:noFill/>
                    <a:ln>
                      <a:noFill/>
                    </a:ln>
                  </pic:spPr>
                </pic:pic>
              </a:graphicData>
            </a:graphic>
          </wp:inline>
        </w:drawing>
      </w:r>
    </w:p>
    <w:p w:rsidR="00686A2C" w:rsidRPr="00126802" w:rsidRDefault="00686A2C" w:rsidP="00686A2C">
      <w:pPr>
        <w:suppressAutoHyphens/>
        <w:spacing w:after="140" w:line="288" w:lineRule="auto"/>
        <w:jc w:val="both"/>
        <w:rPr>
          <w:rFonts w:ascii="Liberation Serif" w:hAnsi="Liberation Serif" w:cs="Liberation Serif"/>
          <w:b/>
          <w:bCs/>
          <w:kern w:val="3"/>
          <w:sz w:val="24"/>
          <w:szCs w:val="24"/>
        </w:rPr>
      </w:pPr>
      <w:r w:rsidRPr="00126802">
        <w:rPr>
          <w:rFonts w:ascii="Liberation Serif" w:hAnsi="Liberation Serif" w:cs="Liberation Serif"/>
          <w:b/>
          <w:bCs/>
          <w:kern w:val="3"/>
          <w:sz w:val="24"/>
          <w:szCs w:val="24"/>
        </w:rPr>
        <w:t>Op6</w:t>
      </w:r>
    </w:p>
    <w:p w:rsidR="00686A2C" w:rsidRPr="00126802" w:rsidRDefault="00686A2C" w:rsidP="00686A2C">
      <w:pPr>
        <w:suppressAutoHyphens/>
        <w:spacing w:after="140" w:line="288" w:lineRule="auto"/>
        <w:jc w:val="both"/>
        <w:rPr>
          <w:rFonts w:ascii="Liberation Serif" w:hAnsi="Liberation Serif" w:cs="Liberation Serif"/>
          <w:kern w:val="3"/>
          <w:sz w:val="24"/>
          <w:szCs w:val="24"/>
        </w:rPr>
      </w:pPr>
      <w:r w:rsidRPr="00126802">
        <w:rPr>
          <w:rFonts w:ascii="Liberation Serif" w:hAnsi="Liberation Serif" w:cs="Liberation Serif"/>
          <w:kern w:val="3"/>
          <w:sz w:val="24"/>
          <w:szCs w:val="24"/>
        </w:rPr>
        <w:t>Tavola degli accessi:</w:t>
      </w:r>
      <w:r w:rsidRPr="00126802">
        <w:rPr>
          <w:rFonts w:ascii="Times New Roman" w:hAnsi="Times New Roman" w:cs="Times New Roman"/>
          <w:kern w:val="3"/>
          <w:sz w:val="24"/>
          <w:szCs w:val="24"/>
        </w:rPr>
        <w:t xml:space="preserve"> </w:t>
      </w:r>
    </w:p>
    <w:tbl>
      <w:tblPr>
        <w:tblW w:w="9920" w:type="dxa"/>
        <w:tblLayout w:type="fixed"/>
        <w:tblCellMar>
          <w:left w:w="10" w:type="dxa"/>
          <w:right w:w="10" w:type="dxa"/>
        </w:tblCellMar>
        <w:tblLook w:val="0000" w:firstRow="0" w:lastRow="0" w:firstColumn="0" w:lastColumn="0" w:noHBand="0" w:noVBand="0"/>
      </w:tblPr>
      <w:tblGrid>
        <w:gridCol w:w="2124"/>
        <w:gridCol w:w="1417"/>
        <w:gridCol w:w="992"/>
        <w:gridCol w:w="567"/>
        <w:gridCol w:w="4820"/>
      </w:tblGrid>
      <w:tr w:rsidR="00686A2C" w:rsidTr="00843B70">
        <w:tc>
          <w:tcPr>
            <w:tcW w:w="2124"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Concetto</w:t>
            </w:r>
          </w:p>
        </w:tc>
        <w:tc>
          <w:tcPr>
            <w:tcW w:w="1417"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Costrutto</w:t>
            </w:r>
          </w:p>
        </w:tc>
        <w:tc>
          <w:tcPr>
            <w:tcW w:w="992"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Accessi</w:t>
            </w:r>
          </w:p>
        </w:tc>
        <w:tc>
          <w:tcPr>
            <w:tcW w:w="567"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Tipo</w:t>
            </w:r>
          </w:p>
        </w:tc>
        <w:tc>
          <w:tcPr>
            <w:tcW w:w="4820" w:type="dxa"/>
            <w:tcBorders>
              <w:top w:val="single" w:sz="2" w:space="0" w:color="000000"/>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Descrizione</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Prenotazione_stanza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Stampo tutte le prenotazioni relative alla stanza</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Affitto_stanza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la prenotazione e la stanza stessa</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la stanza d</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interesse</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Contiene</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e la stanza ad esso appartenente</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Alloggio</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a cui è associata la stanza</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Appartiene</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e il relativo proprietario</w:t>
            </w:r>
          </w:p>
        </w:tc>
      </w:tr>
      <w:tr w:rsidR="00686A2C" w:rsidTr="00843B70">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Proprietario</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il proprietario a cui è associata la stanza</w:t>
            </w:r>
          </w:p>
        </w:tc>
      </w:tr>
      <w:tr w:rsidR="00686A2C" w:rsidTr="00843B70">
        <w:trPr>
          <w:trHeight w:val="733"/>
        </w:trPr>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Utente</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82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email del proprietario a cui è associato l</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alloggio, a cui a sua volta è associata la stanza e di conseguenza  la prenotazione</w:t>
            </w:r>
          </w:p>
        </w:tc>
      </w:tr>
    </w:tbl>
    <w:p w:rsidR="00686A2C" w:rsidRDefault="00686A2C" w:rsidP="00686A2C">
      <w:pPr>
        <w:suppressAutoHyphens/>
        <w:spacing w:after="140" w:line="288" w:lineRule="auto"/>
        <w:jc w:val="both"/>
        <w:rPr>
          <w:rFonts w:ascii="Liberation Serif" w:hAnsi="Liberation Serif" w:cs="Liberation Serif"/>
          <w:kern w:val="3"/>
        </w:rPr>
      </w:pPr>
    </w:p>
    <w:p w:rsidR="00126802" w:rsidRDefault="00126802" w:rsidP="00686A2C">
      <w:pPr>
        <w:suppressAutoHyphens/>
        <w:spacing w:after="140" w:line="288" w:lineRule="auto"/>
        <w:jc w:val="both"/>
        <w:rPr>
          <w:rFonts w:ascii="Liberation Serif" w:hAnsi="Liberation Serif" w:cs="Liberation Serif"/>
          <w:kern w:val="3"/>
        </w:rPr>
      </w:pPr>
    </w:p>
    <w:p w:rsidR="00686A2C" w:rsidRPr="00AC4E83" w:rsidRDefault="00686A2C" w:rsidP="00686A2C">
      <w:pPr>
        <w:suppressAutoHyphens/>
        <w:spacing w:after="140" w:line="288" w:lineRule="auto"/>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lastRenderedPageBreak/>
        <w:t xml:space="preserve">Costo: </w:t>
      </w:r>
    </w:p>
    <w:p w:rsidR="00686A2C" w:rsidRPr="00AC4E8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t>S: 1(*2)*1 = 2 accessi/settimana</w:t>
      </w:r>
      <w:r w:rsidRPr="00AC4E83">
        <w:rPr>
          <w:rFonts w:ascii="Liberation Serif" w:hAnsi="Liberation Serif" w:cs="Liberation Serif"/>
          <w:kern w:val="3"/>
          <w:sz w:val="24"/>
          <w:szCs w:val="24"/>
        </w:rPr>
        <w:tab/>
      </w:r>
      <w:r w:rsidRPr="00AC4E83">
        <w:rPr>
          <w:rFonts w:ascii="Liberation Serif" w:hAnsi="Liberation Serif" w:cs="Liberation Serif"/>
          <w:kern w:val="3"/>
          <w:sz w:val="24"/>
          <w:szCs w:val="24"/>
        </w:rPr>
        <w:tab/>
      </w:r>
    </w:p>
    <w:p w:rsidR="00686A2C" w:rsidRPr="00AC4E8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t>L: 7*1 = 7 accessi/settimana</w:t>
      </w:r>
      <w:r w:rsidRPr="00AC4E83">
        <w:rPr>
          <w:rFonts w:ascii="Liberation Serif" w:hAnsi="Liberation Serif" w:cs="Liberation Serif"/>
          <w:kern w:val="3"/>
          <w:sz w:val="24"/>
          <w:szCs w:val="24"/>
        </w:rPr>
        <w:tab/>
      </w:r>
      <w:r w:rsidRPr="00AC4E83">
        <w:rPr>
          <w:rFonts w:ascii="Liberation Serif" w:hAnsi="Liberation Serif" w:cs="Liberation Serif"/>
          <w:kern w:val="3"/>
          <w:sz w:val="24"/>
          <w:szCs w:val="24"/>
        </w:rPr>
        <w:tab/>
      </w:r>
    </w:p>
    <w:p w:rsidR="00686A2C" w:rsidRPr="00AC4E83"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AC4E83">
        <w:rPr>
          <w:rFonts w:ascii="Liberation Serif" w:hAnsi="Liberation Serif" w:cs="Liberation Serif"/>
          <w:kern w:val="3"/>
          <w:sz w:val="24"/>
          <w:szCs w:val="24"/>
        </w:rPr>
        <w:t>TOT: 9 accessi/settimana</w:t>
      </w:r>
    </w:p>
    <w:p w:rsidR="00686A2C" w:rsidRDefault="00686A2C" w:rsidP="00686A2C">
      <w:pPr>
        <w:suppressAutoHyphens/>
        <w:spacing w:after="140" w:line="288" w:lineRule="auto"/>
        <w:jc w:val="both"/>
        <w:rPr>
          <w:rFonts w:ascii="Liberation Serif" w:hAnsi="Liberation Serif" w:cs="Liberation Serif"/>
          <w:kern w:val="3"/>
        </w:rPr>
      </w:pPr>
    </w:p>
    <w:p w:rsidR="00686A2C" w:rsidRDefault="00686A2C" w:rsidP="00686A2C">
      <w:pPr>
        <w:suppressAutoHyphens/>
        <w:spacing w:after="140" w:line="288" w:lineRule="auto"/>
        <w:jc w:val="both"/>
        <w:rPr>
          <w:rFonts w:ascii="Liberation Serif" w:hAnsi="Liberation Serif" w:cs="Liberation Serif"/>
          <w:b/>
          <w:bCs/>
          <w:kern w:val="3"/>
        </w:rPr>
      </w:pPr>
      <w:r>
        <w:rPr>
          <w:rFonts w:ascii="Liberation Serif" w:hAnsi="Liberation Serif" w:cs="Liberation Serif"/>
          <w:b/>
          <w:bCs/>
          <w:kern w:val="3"/>
        </w:rPr>
        <w:t>ASSENZA DI RIDONDANZA</w:t>
      </w: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inline distT="0" distB="0" distL="0" distR="0">
            <wp:extent cx="3274695" cy="1924685"/>
            <wp:effectExtent l="0" t="0" r="1905" b="0"/>
            <wp:docPr id="26" name="Immagin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695" cy="1924685"/>
                    </a:xfrm>
                    <a:prstGeom prst="rect">
                      <a:avLst/>
                    </a:prstGeom>
                    <a:noFill/>
                    <a:ln>
                      <a:noFill/>
                    </a:ln>
                  </pic:spPr>
                </pic:pic>
              </a:graphicData>
            </a:graphic>
          </wp:inline>
        </w:drawing>
      </w:r>
    </w:p>
    <w:p w:rsidR="00686A2C" w:rsidRPr="00B4337F" w:rsidRDefault="00686A2C" w:rsidP="00686A2C">
      <w:pPr>
        <w:suppressAutoHyphens/>
        <w:spacing w:after="140" w:line="288" w:lineRule="auto"/>
        <w:jc w:val="both"/>
        <w:rPr>
          <w:rFonts w:ascii="Liberation Serif" w:hAnsi="Liberation Serif" w:cs="Liberation Serif"/>
          <w:b/>
          <w:bCs/>
          <w:kern w:val="3"/>
          <w:sz w:val="24"/>
          <w:szCs w:val="24"/>
        </w:rPr>
      </w:pPr>
      <w:r w:rsidRPr="00B4337F">
        <w:rPr>
          <w:rFonts w:ascii="Liberation Serif" w:hAnsi="Liberation Serif" w:cs="Liberation Serif"/>
          <w:b/>
          <w:bCs/>
          <w:kern w:val="3"/>
          <w:sz w:val="24"/>
          <w:szCs w:val="24"/>
        </w:rPr>
        <w:t>Op5</w:t>
      </w:r>
    </w:p>
    <w:p w:rsidR="00686A2C" w:rsidRPr="00B4337F" w:rsidRDefault="00686A2C" w:rsidP="00686A2C">
      <w:pPr>
        <w:suppressAutoHyphens/>
        <w:spacing w:after="140" w:line="288" w:lineRule="auto"/>
        <w:jc w:val="both"/>
        <w:rPr>
          <w:rFonts w:ascii="Liberation Serif" w:hAnsi="Liberation Serif" w:cs="Liberation Serif"/>
          <w:kern w:val="3"/>
          <w:sz w:val="24"/>
          <w:szCs w:val="24"/>
        </w:rPr>
      </w:pPr>
      <w:r w:rsidRPr="00B4337F">
        <w:rPr>
          <w:rFonts w:ascii="Liberation Serif" w:hAnsi="Liberation Serif" w:cs="Liberation Serif"/>
          <w:kern w:val="3"/>
          <w:sz w:val="24"/>
          <w:szCs w:val="24"/>
        </w:rPr>
        <w:t>Tavola degli accessi:</w:t>
      </w:r>
    </w:p>
    <w:tbl>
      <w:tblPr>
        <w:tblW w:w="9645" w:type="dxa"/>
        <w:tblLayout w:type="fixed"/>
        <w:tblCellMar>
          <w:left w:w="10" w:type="dxa"/>
          <w:right w:w="10" w:type="dxa"/>
        </w:tblCellMar>
        <w:tblLook w:val="0000" w:firstRow="0" w:lastRow="0" w:firstColumn="0" w:lastColumn="0" w:noHBand="0" w:noVBand="0"/>
      </w:tblPr>
      <w:tblGrid>
        <w:gridCol w:w="2124"/>
        <w:gridCol w:w="1417"/>
        <w:gridCol w:w="1276"/>
        <w:gridCol w:w="568"/>
        <w:gridCol w:w="4260"/>
      </w:tblGrid>
      <w:tr w:rsidR="00686A2C" w:rsidTr="000A6964">
        <w:tc>
          <w:tcPr>
            <w:tcW w:w="2124"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Concetto</w:t>
            </w:r>
          </w:p>
        </w:tc>
        <w:tc>
          <w:tcPr>
            <w:tcW w:w="1417"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Costrutto</w:t>
            </w:r>
          </w:p>
        </w:tc>
        <w:tc>
          <w:tcPr>
            <w:tcW w:w="1276"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Accessi</w:t>
            </w:r>
          </w:p>
        </w:tc>
        <w:tc>
          <w:tcPr>
            <w:tcW w:w="568" w:type="dxa"/>
            <w:tcBorders>
              <w:top w:val="single" w:sz="2" w:space="0" w:color="000000"/>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Descrizione</w:t>
            </w:r>
          </w:p>
        </w:tc>
      </w:tr>
      <w:tr w:rsidR="00686A2C" w:rsidTr="000A6964">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Recensione_stanza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276"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8"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Stampo tutte le recensioni della stanza d</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interesse</w:t>
            </w:r>
          </w:p>
        </w:tc>
      </w:tr>
      <w:tr w:rsidR="00686A2C" w:rsidTr="000A6964">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Feedback_stanza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1276"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54.000</w:t>
            </w:r>
          </w:p>
        </w:tc>
        <w:tc>
          <w:tcPr>
            <w:tcW w:w="568"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la recensione e la prenotazione della stanza</w:t>
            </w:r>
          </w:p>
        </w:tc>
      </w:tr>
      <w:tr w:rsidR="00686A2C" w:rsidTr="000A6964">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Prenotazione_stanza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276"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8"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la data di inizio e la data di fine della relativa prenotazione</w:t>
            </w:r>
          </w:p>
        </w:tc>
      </w:tr>
      <w:tr w:rsidR="00686A2C" w:rsidTr="000A6964">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Prenotazione_stanza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276"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8"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Stampo la data di inizio e la data di fine della relativa prenotazione</w:t>
            </w:r>
          </w:p>
        </w:tc>
      </w:tr>
      <w:tr w:rsidR="00686A2C" w:rsidTr="000A6964">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Affitto_stanza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Associazione</w:t>
            </w:r>
          </w:p>
        </w:tc>
        <w:tc>
          <w:tcPr>
            <w:tcW w:w="1276"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108.000</w:t>
            </w:r>
          </w:p>
        </w:tc>
        <w:tc>
          <w:tcPr>
            <w:tcW w:w="568"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Relazione tra la prenotazione e la stanza stessa</w:t>
            </w:r>
          </w:p>
        </w:tc>
      </w:tr>
      <w:tr w:rsidR="00686A2C" w:rsidTr="000A6964">
        <w:tc>
          <w:tcPr>
            <w:tcW w:w="2124"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Stanza</w:t>
            </w:r>
          </w:p>
        </w:tc>
        <w:tc>
          <w:tcPr>
            <w:tcW w:w="1417"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Entità</w:t>
            </w:r>
          </w:p>
        </w:tc>
        <w:tc>
          <w:tcPr>
            <w:tcW w:w="1276"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1</w:t>
            </w:r>
          </w:p>
        </w:tc>
        <w:tc>
          <w:tcPr>
            <w:tcW w:w="568" w:type="dxa"/>
            <w:tcBorders>
              <w:top w:val="nil"/>
              <w:left w:val="single" w:sz="2" w:space="0" w:color="000000"/>
              <w:bottom w:val="single" w:sz="2" w:space="0" w:color="000000"/>
              <w:right w:val="nil"/>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EB47D3" w:rsidRDefault="00686A2C" w:rsidP="00EB47D3">
            <w:pPr>
              <w:suppressLineNumbers/>
              <w:suppressAutoHyphens/>
              <w:jc w:val="center"/>
              <w:rPr>
                <w:rFonts w:ascii="Liberation Serif" w:hAnsi="Liberation Serif" w:cs="Liberation Serif"/>
                <w:kern w:val="3"/>
                <w:sz w:val="24"/>
                <w:szCs w:val="24"/>
              </w:rPr>
            </w:pPr>
            <w:r w:rsidRPr="00EB47D3">
              <w:rPr>
                <w:rFonts w:ascii="Liberation Serif" w:hAnsi="Liberation Serif" w:cs="Liberation Serif"/>
                <w:kern w:val="3"/>
                <w:sz w:val="24"/>
                <w:szCs w:val="24"/>
              </w:rPr>
              <w:t>Cerco la stanza d</w:t>
            </w:r>
            <w:r w:rsidRPr="00EB47D3">
              <w:rPr>
                <w:rFonts w:ascii="Times New Roman" w:hAnsi="Times New Roman" w:cs="Times New Roman"/>
                <w:kern w:val="3"/>
                <w:sz w:val="24"/>
                <w:szCs w:val="24"/>
              </w:rPr>
              <w:t>’</w:t>
            </w:r>
            <w:r w:rsidRPr="00EB47D3">
              <w:rPr>
                <w:rFonts w:ascii="Liberation Serif" w:hAnsi="Liberation Serif" w:cs="Liberation Serif"/>
                <w:kern w:val="3"/>
                <w:sz w:val="24"/>
                <w:szCs w:val="24"/>
              </w:rPr>
              <w:t>interesse</w:t>
            </w:r>
          </w:p>
        </w:tc>
      </w:tr>
    </w:tbl>
    <w:p w:rsidR="00686A2C" w:rsidRDefault="00686A2C" w:rsidP="00686A2C">
      <w:pPr>
        <w:suppressAutoHyphens/>
        <w:spacing w:after="140" w:line="288" w:lineRule="auto"/>
        <w:jc w:val="both"/>
        <w:rPr>
          <w:rFonts w:ascii="Liberation Serif" w:hAnsi="Liberation Serif" w:cs="Liberation Serif"/>
          <w:kern w:val="3"/>
        </w:rPr>
      </w:pPr>
    </w:p>
    <w:p w:rsidR="00686A2C" w:rsidRDefault="00686A2C" w:rsidP="00686A2C">
      <w:pPr>
        <w:suppressAutoHyphens/>
        <w:spacing w:after="140" w:line="288" w:lineRule="auto"/>
        <w:jc w:val="both"/>
        <w:rPr>
          <w:rFonts w:ascii="Liberation Serif" w:hAnsi="Liberation Serif" w:cs="Liberation Serif"/>
          <w:kern w:val="3"/>
        </w:rPr>
      </w:pPr>
    </w:p>
    <w:p w:rsidR="00686A2C" w:rsidRPr="002C4AC6" w:rsidRDefault="00686A2C" w:rsidP="00686A2C">
      <w:pPr>
        <w:suppressAutoHyphens/>
        <w:spacing w:after="140" w:line="288" w:lineRule="auto"/>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Costo:</w:t>
      </w:r>
    </w:p>
    <w:p w:rsidR="00686A2C" w:rsidRPr="002C4AC6"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S: 2(*2)*3 = (trascurabili) 12 accessi/settimana</w:t>
      </w:r>
      <w:r w:rsidRPr="002C4AC6">
        <w:rPr>
          <w:rFonts w:ascii="Liberation Serif" w:hAnsi="Liberation Serif" w:cs="Liberation Serif"/>
          <w:kern w:val="3"/>
          <w:sz w:val="24"/>
          <w:szCs w:val="24"/>
        </w:rPr>
        <w:tab/>
      </w:r>
    </w:p>
    <w:p w:rsidR="00686A2C" w:rsidRPr="002C4AC6"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L: (54.000+108.000)*2*3 = 972.000 accessi/settimana</w:t>
      </w:r>
      <w:r w:rsidRPr="002C4AC6">
        <w:rPr>
          <w:rFonts w:ascii="Liberation Serif" w:hAnsi="Liberation Serif" w:cs="Liberation Serif"/>
          <w:kern w:val="3"/>
          <w:sz w:val="24"/>
          <w:szCs w:val="24"/>
        </w:rPr>
        <w:tab/>
      </w:r>
    </w:p>
    <w:p w:rsidR="00686A2C" w:rsidRPr="002C4AC6"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lastRenderedPageBreak/>
        <w:t>TOT: 972.000 accessi/settimana</w:t>
      </w: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inline distT="0" distB="0" distL="0" distR="0">
            <wp:extent cx="3242945" cy="2041525"/>
            <wp:effectExtent l="0" t="0" r="0" b="0"/>
            <wp:docPr id="25" name="Immagin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2945" cy="2041525"/>
                    </a:xfrm>
                    <a:prstGeom prst="rect">
                      <a:avLst/>
                    </a:prstGeom>
                    <a:noFill/>
                    <a:ln>
                      <a:noFill/>
                    </a:ln>
                  </pic:spPr>
                </pic:pic>
              </a:graphicData>
            </a:graphic>
          </wp:inline>
        </w:drawing>
      </w:r>
    </w:p>
    <w:p w:rsidR="00686A2C" w:rsidRPr="002C4AC6" w:rsidRDefault="00686A2C" w:rsidP="00686A2C">
      <w:pPr>
        <w:suppressAutoHyphens/>
        <w:spacing w:after="140" w:line="288" w:lineRule="auto"/>
        <w:jc w:val="both"/>
        <w:rPr>
          <w:rFonts w:ascii="Liberation Serif" w:hAnsi="Liberation Serif" w:cs="Liberation Serif"/>
          <w:b/>
          <w:bCs/>
          <w:kern w:val="3"/>
          <w:sz w:val="24"/>
          <w:szCs w:val="24"/>
        </w:rPr>
      </w:pPr>
      <w:r w:rsidRPr="002C4AC6">
        <w:rPr>
          <w:rFonts w:ascii="Liberation Serif" w:hAnsi="Liberation Serif" w:cs="Liberation Serif"/>
          <w:b/>
          <w:bCs/>
          <w:kern w:val="3"/>
          <w:sz w:val="24"/>
          <w:szCs w:val="24"/>
        </w:rPr>
        <w:t>Op6</w:t>
      </w:r>
    </w:p>
    <w:p w:rsidR="00686A2C" w:rsidRPr="002C4AC6" w:rsidRDefault="00686A2C" w:rsidP="00686A2C">
      <w:pPr>
        <w:suppressAutoHyphens/>
        <w:spacing w:after="140" w:line="288" w:lineRule="auto"/>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Tavola degli accessi:</w:t>
      </w:r>
    </w:p>
    <w:tbl>
      <w:tblPr>
        <w:tblW w:w="9645" w:type="dxa"/>
        <w:tblLayout w:type="fixed"/>
        <w:tblCellMar>
          <w:left w:w="10" w:type="dxa"/>
          <w:right w:w="10" w:type="dxa"/>
        </w:tblCellMar>
        <w:tblLook w:val="0000" w:firstRow="0" w:lastRow="0" w:firstColumn="0" w:lastColumn="0" w:noHBand="0" w:noVBand="0"/>
      </w:tblPr>
      <w:tblGrid>
        <w:gridCol w:w="2124"/>
        <w:gridCol w:w="1417"/>
        <w:gridCol w:w="992"/>
        <w:gridCol w:w="852"/>
        <w:gridCol w:w="4260"/>
      </w:tblGrid>
      <w:tr w:rsidR="00686A2C" w:rsidRPr="002C4AC6" w:rsidTr="000A6964">
        <w:tc>
          <w:tcPr>
            <w:tcW w:w="2124" w:type="dxa"/>
            <w:tcBorders>
              <w:top w:val="single" w:sz="2" w:space="0" w:color="000000"/>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Concetto</w:t>
            </w:r>
          </w:p>
        </w:tc>
        <w:tc>
          <w:tcPr>
            <w:tcW w:w="1417" w:type="dxa"/>
            <w:tcBorders>
              <w:top w:val="single" w:sz="2" w:space="0" w:color="000000"/>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Costrutto</w:t>
            </w:r>
          </w:p>
        </w:tc>
        <w:tc>
          <w:tcPr>
            <w:tcW w:w="992" w:type="dxa"/>
            <w:tcBorders>
              <w:top w:val="single" w:sz="2" w:space="0" w:color="000000"/>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Accessi</w:t>
            </w:r>
          </w:p>
        </w:tc>
        <w:tc>
          <w:tcPr>
            <w:tcW w:w="852" w:type="dxa"/>
            <w:tcBorders>
              <w:top w:val="single" w:sz="2" w:space="0" w:color="000000"/>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Tipo</w:t>
            </w:r>
          </w:p>
        </w:tc>
        <w:tc>
          <w:tcPr>
            <w:tcW w:w="4260" w:type="dxa"/>
            <w:tcBorders>
              <w:top w:val="single" w:sz="2" w:space="0" w:color="000000"/>
              <w:left w:val="single" w:sz="2" w:space="0" w:color="000000"/>
              <w:bottom w:val="single" w:sz="2" w:space="0" w:color="000000"/>
              <w:right w:val="single" w:sz="2" w:space="0" w:color="000000"/>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Descrizione</w:t>
            </w:r>
          </w:p>
        </w:tc>
      </w:tr>
      <w:tr w:rsidR="00686A2C" w:rsidRPr="002C4AC6" w:rsidTr="000A6964">
        <w:tc>
          <w:tcPr>
            <w:tcW w:w="2124"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Prenotazione_stanza</w:t>
            </w:r>
          </w:p>
        </w:tc>
        <w:tc>
          <w:tcPr>
            <w:tcW w:w="1417"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1</w:t>
            </w:r>
          </w:p>
        </w:tc>
        <w:tc>
          <w:tcPr>
            <w:tcW w:w="852"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S</w:t>
            </w:r>
          </w:p>
        </w:tc>
        <w:tc>
          <w:tcPr>
            <w:tcW w:w="4260" w:type="dxa"/>
            <w:tcBorders>
              <w:top w:val="nil"/>
              <w:left w:val="single" w:sz="2" w:space="0" w:color="000000"/>
              <w:bottom w:val="single" w:sz="2" w:space="0" w:color="000000"/>
              <w:right w:val="single" w:sz="2" w:space="0" w:color="000000"/>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Stampo tutte le prenotazioni relative alla stanza</w:t>
            </w:r>
          </w:p>
        </w:tc>
      </w:tr>
      <w:tr w:rsidR="00686A2C" w:rsidRPr="002C4AC6" w:rsidTr="000A6964">
        <w:tc>
          <w:tcPr>
            <w:tcW w:w="2124"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Affitto_stanza</w:t>
            </w:r>
          </w:p>
        </w:tc>
        <w:tc>
          <w:tcPr>
            <w:tcW w:w="1417"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Associazione</w:t>
            </w:r>
          </w:p>
        </w:tc>
        <w:tc>
          <w:tcPr>
            <w:tcW w:w="992"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108.000</w:t>
            </w:r>
          </w:p>
        </w:tc>
        <w:tc>
          <w:tcPr>
            <w:tcW w:w="852"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Relazione tra la prenotazione e la stanza stessa</w:t>
            </w:r>
          </w:p>
        </w:tc>
      </w:tr>
      <w:tr w:rsidR="00686A2C" w:rsidRPr="002C4AC6" w:rsidTr="000A6964">
        <w:tc>
          <w:tcPr>
            <w:tcW w:w="2124"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Stanza</w:t>
            </w:r>
          </w:p>
        </w:tc>
        <w:tc>
          <w:tcPr>
            <w:tcW w:w="1417"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Entità</w:t>
            </w:r>
          </w:p>
        </w:tc>
        <w:tc>
          <w:tcPr>
            <w:tcW w:w="992"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1</w:t>
            </w:r>
          </w:p>
        </w:tc>
        <w:tc>
          <w:tcPr>
            <w:tcW w:w="852" w:type="dxa"/>
            <w:tcBorders>
              <w:top w:val="nil"/>
              <w:left w:val="single" w:sz="2" w:space="0" w:color="000000"/>
              <w:bottom w:val="single" w:sz="2" w:space="0" w:color="000000"/>
              <w:right w:val="nil"/>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L</w:t>
            </w:r>
          </w:p>
        </w:tc>
        <w:tc>
          <w:tcPr>
            <w:tcW w:w="4260" w:type="dxa"/>
            <w:tcBorders>
              <w:top w:val="nil"/>
              <w:left w:val="single" w:sz="2" w:space="0" w:color="000000"/>
              <w:bottom w:val="single" w:sz="2" w:space="0" w:color="000000"/>
              <w:right w:val="single" w:sz="2" w:space="0" w:color="000000"/>
            </w:tcBorders>
          </w:tcPr>
          <w:p w:rsidR="00686A2C" w:rsidRPr="002C4AC6" w:rsidRDefault="00686A2C" w:rsidP="00BE401B">
            <w:pPr>
              <w:suppressLineNumbers/>
              <w:suppressAutoHyphens/>
              <w:jc w:val="center"/>
              <w:rPr>
                <w:rFonts w:ascii="Liberation Serif" w:hAnsi="Liberation Serif" w:cs="Liberation Serif"/>
                <w:kern w:val="3"/>
                <w:sz w:val="24"/>
                <w:szCs w:val="24"/>
              </w:rPr>
            </w:pPr>
            <w:r w:rsidRPr="002C4AC6">
              <w:rPr>
                <w:rFonts w:ascii="Liberation Serif" w:hAnsi="Liberation Serif" w:cs="Liberation Serif"/>
                <w:kern w:val="3"/>
                <w:sz w:val="24"/>
                <w:szCs w:val="24"/>
              </w:rPr>
              <w:t>Cerco la stanza d</w:t>
            </w:r>
            <w:r w:rsidRPr="002C4AC6">
              <w:rPr>
                <w:rFonts w:ascii="Times New Roman" w:hAnsi="Times New Roman" w:cs="Times New Roman"/>
                <w:kern w:val="3"/>
                <w:sz w:val="24"/>
                <w:szCs w:val="24"/>
              </w:rPr>
              <w:t>’</w:t>
            </w:r>
            <w:r w:rsidRPr="002C4AC6">
              <w:rPr>
                <w:rFonts w:ascii="Liberation Serif" w:hAnsi="Liberation Serif" w:cs="Liberation Serif"/>
                <w:kern w:val="3"/>
                <w:sz w:val="24"/>
                <w:szCs w:val="24"/>
              </w:rPr>
              <w:t>interesse</w:t>
            </w:r>
          </w:p>
        </w:tc>
      </w:tr>
    </w:tbl>
    <w:p w:rsidR="00686A2C" w:rsidRPr="002C4AC6" w:rsidRDefault="00686A2C" w:rsidP="00686A2C">
      <w:pPr>
        <w:suppressAutoHyphens/>
        <w:spacing w:after="140" w:line="288" w:lineRule="auto"/>
        <w:jc w:val="both"/>
        <w:rPr>
          <w:rFonts w:ascii="Liberation Serif" w:hAnsi="Liberation Serif" w:cs="Liberation Serif"/>
          <w:kern w:val="3"/>
          <w:sz w:val="24"/>
          <w:szCs w:val="24"/>
        </w:rPr>
      </w:pPr>
    </w:p>
    <w:p w:rsidR="00686A2C" w:rsidRPr="002C4AC6" w:rsidRDefault="00686A2C" w:rsidP="00686A2C">
      <w:pPr>
        <w:suppressAutoHyphens/>
        <w:spacing w:after="140" w:line="288" w:lineRule="auto"/>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Costo:</w:t>
      </w:r>
    </w:p>
    <w:p w:rsidR="00686A2C" w:rsidRPr="002C4AC6"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S: 1(*2)*1 = (trascurabili) 2 accessi/settimana</w:t>
      </w:r>
      <w:r w:rsidRPr="002C4AC6">
        <w:rPr>
          <w:rFonts w:ascii="Liberation Serif" w:hAnsi="Liberation Serif" w:cs="Liberation Serif"/>
          <w:kern w:val="3"/>
          <w:sz w:val="24"/>
          <w:szCs w:val="24"/>
        </w:rPr>
        <w:tab/>
      </w:r>
      <w:r w:rsidRPr="002C4AC6">
        <w:rPr>
          <w:rFonts w:ascii="Liberation Serif" w:hAnsi="Liberation Serif" w:cs="Liberation Serif"/>
          <w:kern w:val="3"/>
          <w:sz w:val="24"/>
          <w:szCs w:val="24"/>
        </w:rPr>
        <w:tab/>
      </w:r>
    </w:p>
    <w:p w:rsidR="00686A2C" w:rsidRPr="002C4AC6"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L: 108.000*2*1 = 216.000 accessi/settimana</w:t>
      </w:r>
      <w:r w:rsidRPr="002C4AC6">
        <w:rPr>
          <w:rFonts w:ascii="Liberation Serif" w:hAnsi="Liberation Serif" w:cs="Liberation Serif"/>
          <w:kern w:val="3"/>
          <w:sz w:val="24"/>
          <w:szCs w:val="24"/>
        </w:rPr>
        <w:tab/>
      </w:r>
      <w:r w:rsidRPr="002C4AC6">
        <w:rPr>
          <w:rFonts w:ascii="Liberation Serif" w:hAnsi="Liberation Serif" w:cs="Liberation Serif"/>
          <w:kern w:val="3"/>
          <w:sz w:val="24"/>
          <w:szCs w:val="24"/>
        </w:rPr>
        <w:tab/>
      </w:r>
    </w:p>
    <w:p w:rsidR="00686A2C" w:rsidRPr="002C4AC6" w:rsidRDefault="00686A2C" w:rsidP="00686A2C">
      <w:pPr>
        <w:numPr>
          <w:ilvl w:val="0"/>
          <w:numId w:val="1"/>
        </w:numPr>
        <w:suppressAutoHyphens/>
        <w:spacing w:after="140" w:line="288" w:lineRule="auto"/>
        <w:ind w:left="72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TOT: 216.000 accessi/settimana</w:t>
      </w:r>
    </w:p>
    <w:p w:rsidR="00686A2C" w:rsidRDefault="00686A2C" w:rsidP="00686A2C">
      <w:pPr>
        <w:suppressAutoHyphens/>
        <w:spacing w:after="140" w:line="288" w:lineRule="auto"/>
        <w:jc w:val="both"/>
        <w:rPr>
          <w:rFonts w:ascii="Liberation Serif" w:hAnsi="Liberation Serif" w:cs="Liberation Serif"/>
          <w:kern w:val="3"/>
        </w:rPr>
      </w:pPr>
    </w:p>
    <w:p w:rsidR="00686A2C" w:rsidRDefault="00686A2C" w:rsidP="00686A2C">
      <w:pPr>
        <w:suppressAutoHyphens/>
        <w:spacing w:after="140" w:line="288" w:lineRule="auto"/>
        <w:ind w:left="720"/>
        <w:jc w:val="both"/>
        <w:rPr>
          <w:rFonts w:ascii="Liberation Serif" w:hAnsi="Liberation Serif" w:cs="Liberation Serif"/>
          <w:kern w:val="3"/>
        </w:rPr>
      </w:pPr>
    </w:p>
    <w:p w:rsidR="00686A2C" w:rsidRDefault="00686A2C" w:rsidP="00686A2C">
      <w:pPr>
        <w:numPr>
          <w:ilvl w:val="0"/>
          <w:numId w:val="4"/>
        </w:numPr>
        <w:tabs>
          <w:tab w:val="clear" w:pos="0"/>
        </w:tabs>
        <w:suppressAutoHyphens/>
        <w:autoSpaceDE w:val="0"/>
        <w:autoSpaceDN w:val="0"/>
        <w:adjustRightInd w:val="0"/>
        <w:spacing w:after="140" w:line="288" w:lineRule="auto"/>
        <w:ind w:left="720" w:hanging="360"/>
        <w:jc w:val="both"/>
        <w:rPr>
          <w:rFonts w:ascii="Liberation Serif" w:hAnsi="Liberation Serif" w:cs="Liberation Serif"/>
          <w:b/>
          <w:bCs/>
          <w:kern w:val="3"/>
        </w:rPr>
      </w:pPr>
      <w:r>
        <w:rPr>
          <w:rFonts w:ascii="Liberation Serif" w:hAnsi="Liberation Serif" w:cs="Liberation Serif"/>
          <w:b/>
          <w:bCs/>
          <w:kern w:val="3"/>
        </w:rPr>
        <w:t>TOTALI PER RIDONDANZA 2</w:t>
      </w:r>
    </w:p>
    <w:p w:rsidR="00686A2C" w:rsidRPr="002C4AC6" w:rsidRDefault="00686A2C" w:rsidP="00686A2C">
      <w:pPr>
        <w:numPr>
          <w:ilvl w:val="1"/>
          <w:numId w:val="4"/>
        </w:numPr>
        <w:tabs>
          <w:tab w:val="clear" w:pos="0"/>
        </w:tabs>
        <w:suppressAutoHyphens/>
        <w:autoSpaceDE w:val="0"/>
        <w:autoSpaceDN w:val="0"/>
        <w:adjustRightInd w:val="0"/>
        <w:spacing w:after="140" w:line="288" w:lineRule="auto"/>
        <w:ind w:left="1440" w:hanging="360"/>
        <w:jc w:val="both"/>
        <w:rPr>
          <w:rFonts w:ascii="Liberation Serif" w:hAnsi="Liberation Serif" w:cs="Liberation Serif"/>
          <w:b/>
          <w:bCs/>
          <w:kern w:val="3"/>
          <w:sz w:val="24"/>
          <w:szCs w:val="24"/>
        </w:rPr>
      </w:pPr>
      <w:r w:rsidRPr="002C4AC6">
        <w:rPr>
          <w:rFonts w:ascii="Liberation Serif" w:hAnsi="Liberation Serif" w:cs="Liberation Serif"/>
          <w:b/>
          <w:bCs/>
          <w:kern w:val="3"/>
          <w:sz w:val="24"/>
          <w:szCs w:val="24"/>
        </w:rPr>
        <w:t>Presenza di ridondanza</w:t>
      </w:r>
    </w:p>
    <w:p w:rsidR="00686A2C" w:rsidRPr="002C4AC6" w:rsidRDefault="00686A2C" w:rsidP="00686A2C">
      <w:pPr>
        <w:numPr>
          <w:ilvl w:val="2"/>
          <w:numId w:val="4"/>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kern w:val="3"/>
          <w:sz w:val="24"/>
          <w:szCs w:val="24"/>
        </w:rPr>
      </w:pPr>
      <w:r w:rsidRPr="002C4AC6">
        <w:rPr>
          <w:rFonts w:ascii="Liberation Serif" w:hAnsi="Liberation Serif" w:cs="Liberation Serif"/>
          <w:b/>
          <w:bCs/>
          <w:kern w:val="3"/>
          <w:sz w:val="24"/>
          <w:szCs w:val="24"/>
        </w:rPr>
        <w:t>Spazio:</w:t>
      </w:r>
      <w:r w:rsidRPr="002C4AC6">
        <w:rPr>
          <w:rFonts w:ascii="Liberation Serif" w:hAnsi="Liberation Serif" w:cs="Liberation Serif"/>
          <w:kern w:val="3"/>
          <w:sz w:val="24"/>
          <w:szCs w:val="24"/>
        </w:rPr>
        <w:t xml:space="preserve"> assumendo di usare 4 byte per memorizzare il numero di recensioni e prenotazioni di una stanza, 4*54.000*108.000 = 23.328.000.000 byte aggiuntivi</w:t>
      </w:r>
    </w:p>
    <w:p w:rsidR="00686A2C" w:rsidRPr="002C4AC6" w:rsidRDefault="00686A2C" w:rsidP="00686A2C">
      <w:pPr>
        <w:numPr>
          <w:ilvl w:val="2"/>
          <w:numId w:val="4"/>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kern w:val="3"/>
          <w:sz w:val="24"/>
          <w:szCs w:val="24"/>
        </w:rPr>
      </w:pPr>
      <w:r w:rsidRPr="002C4AC6">
        <w:rPr>
          <w:rFonts w:ascii="Liberation Serif" w:hAnsi="Liberation Serif" w:cs="Liberation Serif"/>
          <w:b/>
          <w:bCs/>
          <w:kern w:val="3"/>
          <w:sz w:val="24"/>
          <w:szCs w:val="24"/>
        </w:rPr>
        <w:t>Tempo:</w:t>
      </w:r>
      <w:r w:rsidRPr="002C4AC6">
        <w:rPr>
          <w:rFonts w:ascii="Liberation Serif" w:hAnsi="Liberation Serif" w:cs="Liberation Serif"/>
          <w:kern w:val="3"/>
          <w:sz w:val="24"/>
          <w:szCs w:val="24"/>
        </w:rPr>
        <w:t xml:space="preserve"> </w:t>
      </w:r>
    </w:p>
    <w:p w:rsidR="00686A2C" w:rsidRPr="002C4AC6" w:rsidRDefault="00686A2C" w:rsidP="00686A2C">
      <w:pPr>
        <w:numPr>
          <w:ilvl w:val="3"/>
          <w:numId w:val="4"/>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Operazione 5: 42 accessi/settimana</w:t>
      </w:r>
    </w:p>
    <w:p w:rsidR="00686A2C" w:rsidRPr="002C4AC6" w:rsidRDefault="00686A2C" w:rsidP="00686A2C">
      <w:pPr>
        <w:numPr>
          <w:ilvl w:val="3"/>
          <w:numId w:val="4"/>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Operazione 6: 9 accessi/settimana</w:t>
      </w:r>
    </w:p>
    <w:p w:rsidR="00686A2C" w:rsidRPr="002C4AC6" w:rsidRDefault="00686A2C" w:rsidP="00686A2C">
      <w:pPr>
        <w:numPr>
          <w:ilvl w:val="3"/>
          <w:numId w:val="4"/>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lastRenderedPageBreak/>
        <w:t>Totale di 51 accessi/settimana</w:t>
      </w:r>
    </w:p>
    <w:p w:rsidR="00686A2C" w:rsidRPr="002C4AC6" w:rsidRDefault="00686A2C" w:rsidP="00686A2C">
      <w:pPr>
        <w:numPr>
          <w:ilvl w:val="1"/>
          <w:numId w:val="4"/>
        </w:numPr>
        <w:tabs>
          <w:tab w:val="clear" w:pos="0"/>
        </w:tabs>
        <w:suppressAutoHyphens/>
        <w:autoSpaceDE w:val="0"/>
        <w:autoSpaceDN w:val="0"/>
        <w:adjustRightInd w:val="0"/>
        <w:spacing w:after="140" w:line="288" w:lineRule="auto"/>
        <w:ind w:left="1440" w:hanging="360"/>
        <w:jc w:val="both"/>
        <w:rPr>
          <w:rFonts w:ascii="Liberation Serif" w:hAnsi="Liberation Serif" w:cs="Liberation Serif"/>
          <w:b/>
          <w:bCs/>
          <w:kern w:val="3"/>
          <w:sz w:val="24"/>
          <w:szCs w:val="24"/>
        </w:rPr>
      </w:pPr>
      <w:r w:rsidRPr="002C4AC6">
        <w:rPr>
          <w:rFonts w:ascii="Liberation Serif" w:hAnsi="Liberation Serif" w:cs="Liberation Serif"/>
          <w:b/>
          <w:bCs/>
          <w:kern w:val="3"/>
          <w:sz w:val="24"/>
          <w:szCs w:val="24"/>
        </w:rPr>
        <w:t>Assenza di ridondanza</w:t>
      </w:r>
    </w:p>
    <w:p w:rsidR="00686A2C" w:rsidRPr="002C4AC6" w:rsidRDefault="00686A2C" w:rsidP="00686A2C">
      <w:pPr>
        <w:numPr>
          <w:ilvl w:val="2"/>
          <w:numId w:val="4"/>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kern w:val="3"/>
          <w:sz w:val="24"/>
          <w:szCs w:val="24"/>
        </w:rPr>
      </w:pPr>
      <w:r w:rsidRPr="002C4AC6">
        <w:rPr>
          <w:rFonts w:ascii="Liberation Serif" w:hAnsi="Liberation Serif" w:cs="Liberation Serif"/>
          <w:b/>
          <w:bCs/>
          <w:kern w:val="3"/>
          <w:sz w:val="24"/>
          <w:szCs w:val="24"/>
        </w:rPr>
        <w:t>Spazio:</w:t>
      </w:r>
      <w:r w:rsidRPr="002C4AC6">
        <w:rPr>
          <w:rFonts w:ascii="Liberation Serif" w:hAnsi="Liberation Serif" w:cs="Liberation Serif"/>
          <w:kern w:val="3"/>
          <w:sz w:val="24"/>
          <w:szCs w:val="24"/>
        </w:rPr>
        <w:t xml:space="preserve"> 0 byte aggiuntivi</w:t>
      </w:r>
    </w:p>
    <w:p w:rsidR="00686A2C" w:rsidRPr="002C4AC6" w:rsidRDefault="00686A2C" w:rsidP="00686A2C">
      <w:pPr>
        <w:numPr>
          <w:ilvl w:val="2"/>
          <w:numId w:val="4"/>
        </w:numPr>
        <w:tabs>
          <w:tab w:val="clear" w:pos="0"/>
        </w:tabs>
        <w:suppressAutoHyphens/>
        <w:autoSpaceDE w:val="0"/>
        <w:autoSpaceDN w:val="0"/>
        <w:adjustRightInd w:val="0"/>
        <w:spacing w:after="140" w:line="288" w:lineRule="auto"/>
        <w:ind w:left="2160" w:hanging="360"/>
        <w:jc w:val="both"/>
        <w:rPr>
          <w:rFonts w:ascii="Liberation Serif" w:hAnsi="Liberation Serif" w:cs="Liberation Serif"/>
          <w:kern w:val="3"/>
          <w:sz w:val="24"/>
          <w:szCs w:val="24"/>
        </w:rPr>
      </w:pPr>
      <w:r w:rsidRPr="002C4AC6">
        <w:rPr>
          <w:rFonts w:ascii="Liberation Serif" w:hAnsi="Liberation Serif" w:cs="Liberation Serif"/>
          <w:b/>
          <w:bCs/>
          <w:kern w:val="3"/>
          <w:sz w:val="24"/>
          <w:szCs w:val="24"/>
        </w:rPr>
        <w:t>Tempo:</w:t>
      </w:r>
    </w:p>
    <w:p w:rsidR="00686A2C" w:rsidRPr="002C4AC6" w:rsidRDefault="00686A2C" w:rsidP="00686A2C">
      <w:pPr>
        <w:numPr>
          <w:ilvl w:val="3"/>
          <w:numId w:val="4"/>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Operazione 5: 972.000 accessi/settimana</w:t>
      </w:r>
    </w:p>
    <w:p w:rsidR="00686A2C" w:rsidRPr="002C4AC6" w:rsidRDefault="00686A2C" w:rsidP="00686A2C">
      <w:pPr>
        <w:numPr>
          <w:ilvl w:val="3"/>
          <w:numId w:val="4"/>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Operazione 6: 216.000 accessi/settimana</w:t>
      </w:r>
    </w:p>
    <w:p w:rsidR="00686A2C" w:rsidRPr="002C4AC6" w:rsidRDefault="00686A2C" w:rsidP="00686A2C">
      <w:pPr>
        <w:numPr>
          <w:ilvl w:val="3"/>
          <w:numId w:val="4"/>
        </w:numPr>
        <w:tabs>
          <w:tab w:val="clear" w:pos="0"/>
        </w:tabs>
        <w:suppressAutoHyphens/>
        <w:autoSpaceDE w:val="0"/>
        <w:autoSpaceDN w:val="0"/>
        <w:adjustRightInd w:val="0"/>
        <w:spacing w:after="140" w:line="288" w:lineRule="auto"/>
        <w:ind w:left="2880" w:hanging="360"/>
        <w:jc w:val="both"/>
        <w:rPr>
          <w:rFonts w:ascii="Liberation Serif" w:hAnsi="Liberation Serif" w:cs="Liberation Serif"/>
          <w:kern w:val="3"/>
          <w:sz w:val="24"/>
          <w:szCs w:val="24"/>
        </w:rPr>
      </w:pPr>
      <w:r w:rsidRPr="002C4AC6">
        <w:rPr>
          <w:rFonts w:ascii="Liberation Serif" w:hAnsi="Liberation Serif" w:cs="Liberation Serif"/>
          <w:kern w:val="3"/>
          <w:sz w:val="24"/>
          <w:szCs w:val="24"/>
        </w:rPr>
        <w:t>Totale di 1.188.000 accessi/settimana</w:t>
      </w:r>
    </w:p>
    <w:p w:rsidR="00686A2C" w:rsidRDefault="00686A2C" w:rsidP="00686A2C">
      <w:pPr>
        <w:numPr>
          <w:ilvl w:val="1"/>
          <w:numId w:val="4"/>
        </w:numPr>
        <w:tabs>
          <w:tab w:val="clear" w:pos="0"/>
        </w:tabs>
        <w:suppressAutoHyphens/>
        <w:autoSpaceDE w:val="0"/>
        <w:autoSpaceDN w:val="0"/>
        <w:adjustRightInd w:val="0"/>
        <w:spacing w:after="140" w:line="288" w:lineRule="auto"/>
        <w:ind w:left="1440" w:hanging="360"/>
        <w:jc w:val="both"/>
        <w:rPr>
          <w:rFonts w:ascii="Liberation Serif" w:hAnsi="Liberation Serif" w:cs="Liberation Serif"/>
          <w:kern w:val="3"/>
        </w:rPr>
      </w:pPr>
      <w:r w:rsidRPr="002C4AC6">
        <w:rPr>
          <w:rFonts w:ascii="Liberation Serif" w:hAnsi="Liberation Serif" w:cs="Liberation Serif"/>
          <w:b/>
          <w:bCs/>
          <w:kern w:val="3"/>
          <w:sz w:val="24"/>
          <w:szCs w:val="24"/>
        </w:rPr>
        <w:t xml:space="preserve">Decisione: </w:t>
      </w:r>
      <w:r w:rsidRPr="002C4AC6">
        <w:rPr>
          <w:rFonts w:ascii="Liberation Serif" w:hAnsi="Liberation Serif" w:cs="Liberation Serif"/>
          <w:kern w:val="3"/>
          <w:sz w:val="24"/>
          <w:szCs w:val="24"/>
        </w:rPr>
        <w:t>eliminando la ridondanza risparmieremmo 23.328.000.000 byte, ossia circa 23 GB e avremmo 1.137.000 accessi alla settimana in più al DB. In questo caso, eliminare il dato ridondante costa molto meno che ricalcolarlo, se assumiamo che preferiamo effettuare più accessi e darci una limitazione spaziale del nostro database, che in questo caso non aggiungerebbe un</w:t>
      </w:r>
      <w:r w:rsidRPr="002C4AC6">
        <w:rPr>
          <w:rFonts w:ascii="Times New Roman" w:hAnsi="Times New Roman" w:cs="Times New Roman"/>
          <w:kern w:val="3"/>
          <w:sz w:val="24"/>
          <w:szCs w:val="24"/>
        </w:rPr>
        <w:t>’</w:t>
      </w:r>
      <w:r w:rsidRPr="002C4AC6">
        <w:rPr>
          <w:rFonts w:ascii="Liberation Serif" w:hAnsi="Liberation Serif" w:cs="Liberation Serif"/>
          <w:kern w:val="3"/>
          <w:sz w:val="24"/>
          <w:szCs w:val="24"/>
        </w:rPr>
        <w:t>ulteriore spesa in termini di spazio</w:t>
      </w:r>
      <w:r>
        <w:rPr>
          <w:rFonts w:ascii="Liberation Serif" w:hAnsi="Liberation Serif" w:cs="Liberation Serif"/>
          <w:kern w:val="3"/>
        </w:rPr>
        <w:t>.</w:t>
      </w:r>
    </w:p>
    <w:p w:rsidR="00686A2C" w:rsidRDefault="00686A2C" w:rsidP="00686A2C">
      <w:pPr>
        <w:pStyle w:val="Titolo2"/>
        <w:keepNext/>
        <w:suppressAutoHyphens/>
        <w:spacing w:before="57" w:after="113"/>
        <w:rPr>
          <w:rFonts w:ascii="Liberation Sans" w:hAnsi="Liberation Sans" w:cs="Liberation Sans"/>
          <w:b/>
          <w:bCs/>
          <w:kern w:val="3"/>
          <w:sz w:val="28"/>
          <w:szCs w:val="28"/>
          <w:lang w:val="it-IT"/>
        </w:rPr>
      </w:pPr>
      <w:r>
        <w:rPr>
          <w:rFonts w:ascii="Liberation Sans" w:hAnsi="Liberation Sans" w:cs="Liberation Sans"/>
          <w:b/>
          <w:bCs/>
          <w:kern w:val="3"/>
          <w:sz w:val="28"/>
          <w:szCs w:val="28"/>
          <w:lang w:val="it-IT"/>
        </w:rPr>
        <w:t xml:space="preserve">2.3.2. </w:t>
      </w:r>
      <w:r>
        <w:rPr>
          <w:rFonts w:ascii="Arial" w:hAnsi="Arial" w:cs="Arial"/>
          <w:b/>
          <w:bCs/>
          <w:kern w:val="3"/>
          <w:sz w:val="28"/>
          <w:szCs w:val="28"/>
          <w:lang w:val="it-IT"/>
        </w:rPr>
        <w:t>Eliminazione delle generalizzazioni</w:t>
      </w:r>
    </w:p>
    <w:p w:rsidR="00686A2C" w:rsidRDefault="00686A2C" w:rsidP="00686A2C">
      <w:pPr>
        <w:numPr>
          <w:ilvl w:val="0"/>
          <w:numId w:val="5"/>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 xml:space="preserve">Utente </w:t>
      </w:r>
      <w:r>
        <w:rPr>
          <w:rFonts w:ascii="Wingdings" w:hAnsi="Wingdings" w:cs="Wingdings"/>
          <w:kern w:val="3"/>
        </w:rPr>
        <w:t></w:t>
      </w:r>
      <w:r>
        <w:rPr>
          <w:rFonts w:ascii="Liberation Sans" w:hAnsi="Liberation Sans" w:cs="Liberation Sans"/>
          <w:kern w:val="3"/>
        </w:rPr>
        <w:t xml:space="preserve"> Proprietario &amp; Cliente (totale, sovrapposta)</w:t>
      </w:r>
    </w:p>
    <w:p w:rsidR="00686A2C" w:rsidRDefault="00686A2C" w:rsidP="00686A2C">
      <w:pPr>
        <w:numPr>
          <w:ilvl w:val="0"/>
          <w:numId w:val="5"/>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 xml:space="preserve">Risposta_alloggio </w:t>
      </w:r>
      <w:r>
        <w:rPr>
          <w:rFonts w:ascii="Wingdings" w:hAnsi="Wingdings" w:cs="Wingdings"/>
          <w:kern w:val="3"/>
        </w:rPr>
        <w:t></w:t>
      </w:r>
      <w:r>
        <w:rPr>
          <w:rFonts w:ascii="Liberation Sans" w:hAnsi="Liberation Sans" w:cs="Liberation Sans"/>
          <w:kern w:val="3"/>
        </w:rPr>
        <w:t xml:space="preserve"> Risposta_alloggio_pubblica &amp; Risposta_alloggio_privata (totale, esclusiva)</w:t>
      </w:r>
    </w:p>
    <w:p w:rsidR="00686A2C" w:rsidRPr="002C4AC6" w:rsidRDefault="00686A2C" w:rsidP="00686A2C">
      <w:pPr>
        <w:numPr>
          <w:ilvl w:val="0"/>
          <w:numId w:val="5"/>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 xml:space="preserve">Risposta_stanza </w:t>
      </w:r>
      <w:r>
        <w:rPr>
          <w:rFonts w:ascii="Wingdings" w:hAnsi="Wingdings" w:cs="Wingdings"/>
          <w:kern w:val="3"/>
        </w:rPr>
        <w:t></w:t>
      </w:r>
      <w:r>
        <w:rPr>
          <w:rFonts w:ascii="Liberation Sans" w:hAnsi="Liberation Sans" w:cs="Liberation Sans"/>
          <w:kern w:val="3"/>
        </w:rPr>
        <w:t xml:space="preserve"> Risposta_stanza_pubblica &amp; Risposta_stanza_privata (totale, esclusiva)</w:t>
      </w:r>
    </w:p>
    <w:p w:rsidR="00686A2C" w:rsidRDefault="00686A2C" w:rsidP="00686A2C">
      <w:pPr>
        <w:suppressAutoHyphens/>
        <w:rPr>
          <w:rFonts w:ascii="Liberation Serif" w:hAnsi="Liberation Serif" w:cs="Liberation Serif"/>
          <w:kern w:val="3"/>
        </w:rPr>
      </w:pPr>
    </w:p>
    <w:p w:rsidR="00686A2C" w:rsidRPr="002C4AC6" w:rsidRDefault="002C4AC6" w:rsidP="002C4AC6">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60288" behindDoc="0" locked="0" layoutInCell="1" allowOverlap="1">
            <wp:simplePos x="0" y="0"/>
            <wp:positionH relativeFrom="margin">
              <wp:align>right</wp:align>
            </wp:positionH>
            <wp:positionV relativeFrom="paragraph">
              <wp:posOffset>265430</wp:posOffset>
            </wp:positionV>
            <wp:extent cx="2658110" cy="1769110"/>
            <wp:effectExtent l="0" t="0" r="8890" b="2540"/>
            <wp:wrapTopAndBottom/>
            <wp:docPr id="24" name="Immagin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81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A2C">
        <w:rPr>
          <w:rFonts w:ascii="Arial" w:hAnsi="Arial" w:cs="Arial"/>
          <w:b/>
          <w:bCs/>
          <w:kern w:val="3"/>
        </w:rPr>
        <w:t>2.3.2.1. Generalizzazione (Utente -&gt; Proprietario &amp; Cliente)</w:t>
      </w:r>
    </w:p>
    <w:p w:rsidR="00686A2C" w:rsidRPr="002C4AC6" w:rsidRDefault="00686A2C" w:rsidP="00686A2C">
      <w:pPr>
        <w:suppressAutoHyphens/>
        <w:spacing w:after="140" w:line="288" w:lineRule="auto"/>
        <w:rPr>
          <w:rFonts w:ascii="Arial" w:hAnsi="Arial" w:cs="Arial"/>
          <w:kern w:val="3"/>
          <w:sz w:val="24"/>
          <w:szCs w:val="24"/>
        </w:rPr>
      </w:pPr>
      <w:r w:rsidRPr="002C4AC6">
        <w:rPr>
          <w:rFonts w:ascii="Arial" w:hAnsi="Arial" w:cs="Arial"/>
          <w:b/>
          <w:bCs/>
          <w:kern w:val="3"/>
          <w:sz w:val="24"/>
          <w:szCs w:val="24"/>
        </w:rPr>
        <w:t>Tecnica usata</w:t>
      </w:r>
      <w:r w:rsidRPr="002C4AC6">
        <w:rPr>
          <w:rFonts w:ascii="Arial" w:hAnsi="Arial" w:cs="Arial"/>
          <w:kern w:val="3"/>
          <w:sz w:val="24"/>
          <w:szCs w:val="24"/>
        </w:rPr>
        <w:t>:  abbiamo deciso di decomporrre la generalizzazione di tipo totale e sovrapposta accorpando l</w:t>
      </w:r>
      <w:r w:rsidRPr="002C4AC6">
        <w:rPr>
          <w:rFonts w:ascii="Times New Roman" w:hAnsi="Times New Roman" w:cs="Times New Roman"/>
          <w:kern w:val="3"/>
          <w:sz w:val="24"/>
          <w:szCs w:val="24"/>
        </w:rPr>
        <w:t>’</w:t>
      </w:r>
      <w:r w:rsidRPr="002C4AC6">
        <w:rPr>
          <w:rFonts w:ascii="Arial" w:hAnsi="Arial" w:cs="Arial"/>
          <w:kern w:val="3"/>
          <w:sz w:val="24"/>
          <w:szCs w:val="24"/>
        </w:rPr>
        <w:t xml:space="preserve">entità figlia </w:t>
      </w:r>
      <w:r w:rsidRPr="002C4AC6">
        <w:rPr>
          <w:rFonts w:ascii="Times New Roman" w:hAnsi="Times New Roman" w:cs="Times New Roman"/>
          <w:kern w:val="3"/>
          <w:sz w:val="24"/>
          <w:szCs w:val="24"/>
        </w:rPr>
        <w:t>“</w:t>
      </w:r>
      <w:r w:rsidRPr="002C4AC6">
        <w:rPr>
          <w:rFonts w:ascii="Arial" w:hAnsi="Arial" w:cs="Arial"/>
          <w:kern w:val="3"/>
          <w:sz w:val="24"/>
          <w:szCs w:val="24"/>
        </w:rPr>
        <w:t>Cliente</w:t>
      </w:r>
      <w:r w:rsidRPr="002C4AC6">
        <w:rPr>
          <w:rFonts w:ascii="Times New Roman" w:hAnsi="Times New Roman" w:cs="Times New Roman"/>
          <w:kern w:val="3"/>
          <w:sz w:val="24"/>
          <w:szCs w:val="24"/>
        </w:rPr>
        <w:t>”</w:t>
      </w:r>
      <w:r w:rsidRPr="002C4AC6">
        <w:rPr>
          <w:rFonts w:ascii="Arial" w:hAnsi="Arial" w:cs="Arial"/>
          <w:kern w:val="3"/>
          <w:sz w:val="24"/>
          <w:szCs w:val="24"/>
        </w:rPr>
        <w:t xml:space="preserve"> nel genitore poiché non possiede </w:t>
      </w:r>
      <w:r w:rsidR="002C4AC6" w:rsidRPr="002C4AC6">
        <w:rPr>
          <w:rFonts w:ascii="Calibri" w:hAnsi="Calibri" w:cs="Calibri"/>
          <w:noProof/>
          <w:sz w:val="24"/>
          <w:szCs w:val="24"/>
          <w:lang w:val="it"/>
        </w:rPr>
        <w:drawing>
          <wp:anchor distT="0" distB="0" distL="114300" distR="114300" simplePos="0" relativeHeight="251659264" behindDoc="0" locked="0" layoutInCell="1" allowOverlap="1">
            <wp:simplePos x="0" y="0"/>
            <wp:positionH relativeFrom="column">
              <wp:posOffset>35560</wp:posOffset>
            </wp:positionH>
            <wp:positionV relativeFrom="paragraph">
              <wp:posOffset>0</wp:posOffset>
            </wp:positionV>
            <wp:extent cx="2519680" cy="1483995"/>
            <wp:effectExtent l="0" t="0" r="0" b="1905"/>
            <wp:wrapTopAndBottom/>
            <wp:docPr id="23" name="Immagin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9680" cy="1483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4AC6">
        <w:rPr>
          <w:rFonts w:ascii="Arial" w:hAnsi="Arial" w:cs="Arial"/>
          <w:kern w:val="3"/>
          <w:sz w:val="24"/>
          <w:szCs w:val="24"/>
        </w:rPr>
        <w:t>informazioni aggiuntive (specificazioni) rispetto all</w:t>
      </w:r>
      <w:r w:rsidRPr="002C4AC6">
        <w:rPr>
          <w:rFonts w:ascii="Times New Roman" w:hAnsi="Times New Roman" w:cs="Times New Roman"/>
          <w:kern w:val="3"/>
          <w:sz w:val="24"/>
          <w:szCs w:val="24"/>
        </w:rPr>
        <w:t>’</w:t>
      </w:r>
      <w:r w:rsidRPr="002C4AC6">
        <w:rPr>
          <w:rFonts w:ascii="Arial" w:hAnsi="Arial" w:cs="Arial"/>
          <w:kern w:val="3"/>
          <w:sz w:val="24"/>
          <w:szCs w:val="24"/>
        </w:rPr>
        <w:t xml:space="preserve">entità padre </w:t>
      </w:r>
      <w:r w:rsidRPr="002C4AC6">
        <w:rPr>
          <w:rFonts w:ascii="Times New Roman" w:hAnsi="Times New Roman" w:cs="Times New Roman"/>
          <w:kern w:val="3"/>
          <w:sz w:val="24"/>
          <w:szCs w:val="24"/>
        </w:rPr>
        <w:t>“</w:t>
      </w:r>
      <w:r w:rsidRPr="002C4AC6">
        <w:rPr>
          <w:rFonts w:ascii="Arial" w:hAnsi="Arial" w:cs="Arial"/>
          <w:kern w:val="3"/>
          <w:sz w:val="24"/>
          <w:szCs w:val="24"/>
        </w:rPr>
        <w:t>Utente</w:t>
      </w:r>
      <w:r w:rsidRPr="002C4AC6">
        <w:rPr>
          <w:rFonts w:ascii="Times New Roman" w:hAnsi="Times New Roman" w:cs="Times New Roman"/>
          <w:kern w:val="3"/>
          <w:sz w:val="24"/>
          <w:szCs w:val="24"/>
        </w:rPr>
        <w:t>”</w:t>
      </w:r>
      <w:r w:rsidRPr="002C4AC6">
        <w:rPr>
          <w:rFonts w:ascii="Arial" w:hAnsi="Arial" w:cs="Arial"/>
          <w:kern w:val="3"/>
          <w:sz w:val="24"/>
          <w:szCs w:val="24"/>
        </w:rPr>
        <w:t>, infatti ne è un sinonimo.</w:t>
      </w:r>
    </w:p>
    <w:p w:rsidR="00686A2C" w:rsidRPr="002C4AC6" w:rsidRDefault="00686A2C" w:rsidP="00686A2C">
      <w:pPr>
        <w:suppressAutoHyphens/>
        <w:spacing w:after="140" w:line="288" w:lineRule="auto"/>
        <w:rPr>
          <w:rFonts w:ascii="Arial" w:hAnsi="Arial" w:cs="Arial"/>
          <w:kern w:val="3"/>
          <w:sz w:val="24"/>
          <w:szCs w:val="24"/>
        </w:rPr>
      </w:pPr>
      <w:r w:rsidRPr="002C4AC6">
        <w:rPr>
          <w:rFonts w:ascii="Arial" w:hAnsi="Arial" w:cs="Arial"/>
          <w:b/>
          <w:bCs/>
          <w:kern w:val="3"/>
          <w:sz w:val="24"/>
          <w:szCs w:val="24"/>
        </w:rPr>
        <w:lastRenderedPageBreak/>
        <w:t>Business rules</w:t>
      </w:r>
      <w:r w:rsidRPr="002C4AC6">
        <w:rPr>
          <w:rFonts w:ascii="Arial" w:hAnsi="Arial" w:cs="Arial"/>
          <w:kern w:val="3"/>
          <w:sz w:val="24"/>
          <w:szCs w:val="24"/>
        </w:rPr>
        <w:t>: tramite questa scomposizione si può dire che u</w:t>
      </w:r>
      <w:r w:rsidRPr="002C4AC6">
        <w:rPr>
          <w:rFonts w:ascii="Times New Roman" w:hAnsi="Times New Roman" w:cs="Times New Roman"/>
          <w:kern w:val="3"/>
          <w:sz w:val="24"/>
          <w:szCs w:val="24"/>
        </w:rPr>
        <w:t>n utente ottiene lo status di proprietario possedendo un alloggio o una stanza</w:t>
      </w:r>
      <w:r w:rsidRPr="002C4AC6">
        <w:rPr>
          <w:rFonts w:ascii="Arial" w:hAnsi="Arial" w:cs="Arial"/>
          <w:kern w:val="3"/>
          <w:sz w:val="24"/>
          <w:szCs w:val="24"/>
        </w:rPr>
        <w:t xml:space="preserve"> (derivazione), mentre u</w:t>
      </w:r>
      <w:r w:rsidRPr="002C4AC6">
        <w:rPr>
          <w:rFonts w:ascii="Times New Roman" w:hAnsi="Times New Roman" w:cs="Times New Roman"/>
          <w:kern w:val="3"/>
          <w:sz w:val="24"/>
          <w:szCs w:val="24"/>
        </w:rPr>
        <w:t>n proprietario ottiene lo status di superhost nel momento in cui soddisfa i seguenti requisiti:</w:t>
      </w:r>
    </w:p>
    <w:p w:rsidR="00686A2C" w:rsidRPr="00CB60ED" w:rsidRDefault="00686A2C" w:rsidP="00686A2C">
      <w:pPr>
        <w:suppressAutoHyphens/>
        <w:spacing w:after="140" w:line="288" w:lineRule="auto"/>
        <w:rPr>
          <w:rFonts w:ascii="Arial" w:hAnsi="Arial" w:cs="Arial"/>
          <w:kern w:val="3"/>
          <w:sz w:val="24"/>
          <w:szCs w:val="24"/>
        </w:rPr>
      </w:pPr>
      <w:r>
        <w:rPr>
          <w:rFonts w:ascii="Times New Roman" w:hAnsi="Times New Roman" w:cs="Times New Roman"/>
          <w:kern w:val="3"/>
        </w:rPr>
        <w:t>•</w:t>
      </w:r>
      <w:r w:rsidRPr="00CB60ED">
        <w:rPr>
          <w:rFonts w:ascii="Arial" w:hAnsi="Arial" w:cs="Arial"/>
          <w:kern w:val="3"/>
          <w:sz w:val="24"/>
          <w:szCs w:val="24"/>
        </w:rPr>
        <w:tab/>
      </w:r>
      <w:r w:rsidRPr="00CB60ED">
        <w:rPr>
          <w:rFonts w:ascii="Times New Roman" w:hAnsi="Times New Roman" w:cs="Times New Roman"/>
          <w:kern w:val="3"/>
          <w:sz w:val="24"/>
          <w:szCs w:val="24"/>
        </w:rPr>
        <w:t>Esperienza: completare almeno 10 viaggi in ogni loro alloggio in un anno</w:t>
      </w:r>
    </w:p>
    <w:p w:rsidR="00686A2C" w:rsidRPr="00CB60ED" w:rsidRDefault="00686A2C" w:rsidP="00686A2C">
      <w:pPr>
        <w:suppressAutoHyphens/>
        <w:spacing w:after="140" w:line="288" w:lineRule="auto"/>
        <w:ind w:left="709" w:hanging="705"/>
        <w:rPr>
          <w:rFonts w:ascii="Arial" w:hAnsi="Arial" w:cs="Arial"/>
          <w:kern w:val="3"/>
          <w:sz w:val="24"/>
          <w:szCs w:val="24"/>
        </w:rPr>
      </w:pPr>
      <w:r w:rsidRPr="00CB60ED">
        <w:rPr>
          <w:rFonts w:ascii="Times New Roman" w:hAnsi="Times New Roman" w:cs="Times New Roman"/>
          <w:kern w:val="3"/>
          <w:sz w:val="24"/>
          <w:szCs w:val="24"/>
        </w:rPr>
        <w:t>•</w:t>
      </w:r>
      <w:r w:rsidRPr="00CB60ED">
        <w:rPr>
          <w:rFonts w:ascii="Arial" w:hAnsi="Arial" w:cs="Arial"/>
          <w:kern w:val="3"/>
          <w:sz w:val="24"/>
          <w:szCs w:val="24"/>
        </w:rPr>
        <w:tab/>
      </w:r>
      <w:r w:rsidRPr="00CB60ED">
        <w:rPr>
          <w:rFonts w:ascii="Times New Roman" w:hAnsi="Times New Roman" w:cs="Times New Roman"/>
          <w:kern w:val="3"/>
          <w:sz w:val="24"/>
          <w:szCs w:val="24"/>
        </w:rPr>
        <w:t>Tasso_risposta: il tasso di risposta nei confronti dei clienti deve essere almeno del 90% (devono rispondere velocemente ad almeno 9 clienti su 10)</w:t>
      </w:r>
    </w:p>
    <w:p w:rsidR="00686A2C" w:rsidRPr="00CB60ED" w:rsidRDefault="00686A2C" w:rsidP="00686A2C">
      <w:pPr>
        <w:suppressAutoHyphens/>
        <w:spacing w:after="140" w:line="288" w:lineRule="auto"/>
        <w:rPr>
          <w:rFonts w:ascii="Arial" w:hAnsi="Arial" w:cs="Arial"/>
          <w:kern w:val="3"/>
          <w:sz w:val="24"/>
          <w:szCs w:val="24"/>
        </w:rPr>
      </w:pPr>
      <w:r w:rsidRPr="00CB60ED">
        <w:rPr>
          <w:rFonts w:ascii="Times New Roman" w:hAnsi="Times New Roman" w:cs="Times New Roman"/>
          <w:kern w:val="3"/>
          <w:sz w:val="24"/>
          <w:szCs w:val="24"/>
        </w:rPr>
        <w:t>•</w:t>
      </w:r>
      <w:r w:rsidRPr="00CB60ED">
        <w:rPr>
          <w:rFonts w:ascii="Arial" w:hAnsi="Arial" w:cs="Arial"/>
          <w:kern w:val="3"/>
          <w:sz w:val="24"/>
          <w:szCs w:val="24"/>
        </w:rPr>
        <w:tab/>
      </w:r>
      <w:r w:rsidRPr="00CB60ED">
        <w:rPr>
          <w:rFonts w:ascii="Times New Roman" w:hAnsi="Times New Roman" w:cs="Times New Roman"/>
          <w:kern w:val="3"/>
          <w:sz w:val="24"/>
          <w:szCs w:val="24"/>
        </w:rPr>
        <w:t>5stars_review: almeno l’80% delle recensioni che ricevono deve avere valutazione 5</w:t>
      </w:r>
    </w:p>
    <w:p w:rsidR="00686A2C" w:rsidRPr="00CB60ED" w:rsidRDefault="00686A2C" w:rsidP="00686A2C">
      <w:pPr>
        <w:suppressAutoHyphens/>
        <w:spacing w:after="140" w:line="288" w:lineRule="auto"/>
        <w:rPr>
          <w:rFonts w:ascii="Arial" w:hAnsi="Arial" w:cs="Arial"/>
          <w:kern w:val="3"/>
          <w:sz w:val="24"/>
          <w:szCs w:val="24"/>
        </w:rPr>
      </w:pPr>
      <w:r w:rsidRPr="00CB60ED">
        <w:rPr>
          <w:rFonts w:ascii="Times New Roman" w:hAnsi="Times New Roman" w:cs="Times New Roman"/>
          <w:kern w:val="3"/>
          <w:sz w:val="24"/>
          <w:szCs w:val="24"/>
        </w:rPr>
        <w:t>•</w:t>
      </w:r>
      <w:r w:rsidRPr="00CB60ED">
        <w:rPr>
          <w:rFonts w:ascii="Arial" w:hAnsi="Arial" w:cs="Arial"/>
          <w:kern w:val="3"/>
          <w:sz w:val="24"/>
          <w:szCs w:val="24"/>
        </w:rPr>
        <w:tab/>
      </w:r>
      <w:r w:rsidRPr="00CB60ED">
        <w:rPr>
          <w:rFonts w:ascii="Times New Roman" w:hAnsi="Times New Roman" w:cs="Times New Roman"/>
          <w:kern w:val="3"/>
          <w:sz w:val="24"/>
          <w:szCs w:val="24"/>
        </w:rPr>
        <w:t>Impegno: devono cancellare delle prenotazioni solo in rari casi</w:t>
      </w:r>
      <w:r w:rsidRPr="00CB60ED">
        <w:rPr>
          <w:rFonts w:ascii="Arial" w:hAnsi="Arial" w:cs="Arial"/>
          <w:kern w:val="3"/>
          <w:sz w:val="24"/>
          <w:szCs w:val="24"/>
        </w:rPr>
        <w:t xml:space="preserve"> </w:t>
      </w: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t xml:space="preserve">2.3.2.2. Generalizzazione (Risposta_alloggio </w:t>
      </w:r>
      <w:r>
        <w:rPr>
          <w:rFonts w:ascii="Wingdings" w:hAnsi="Wingdings" w:cs="Wingdings"/>
          <w:b/>
          <w:bCs/>
          <w:kern w:val="3"/>
        </w:rPr>
        <w:t></w:t>
      </w:r>
      <w:r>
        <w:rPr>
          <w:rFonts w:ascii="Arial" w:hAnsi="Arial" w:cs="Arial"/>
          <w:b/>
          <w:bCs/>
          <w:kern w:val="3"/>
        </w:rPr>
        <w:t xml:space="preserve"> Risposta_alloggio_pubblica &amp; Risposta_alloggio_privata)</w:t>
      </w:r>
    </w:p>
    <w:p w:rsidR="00686A2C" w:rsidRDefault="00B374A0" w:rsidP="00686A2C">
      <w:pPr>
        <w:suppressAutoHyphens/>
        <w:rPr>
          <w:rFonts w:ascii="Liberation Serif" w:hAnsi="Liberation Serif" w:cs="Liberation Serif"/>
          <w:kern w:val="3"/>
        </w:rPr>
      </w:pPr>
      <w:r>
        <w:rPr>
          <w:rFonts w:ascii="Calibri" w:hAnsi="Calibri" w:cs="Calibri"/>
          <w:noProof/>
          <w:lang w:val="it"/>
        </w:rPr>
        <w:drawing>
          <wp:anchor distT="0" distB="0" distL="114300" distR="114300" simplePos="0" relativeHeight="251661312" behindDoc="0" locked="0" layoutInCell="1" allowOverlap="1">
            <wp:simplePos x="0" y="0"/>
            <wp:positionH relativeFrom="column">
              <wp:posOffset>2851785</wp:posOffset>
            </wp:positionH>
            <wp:positionV relativeFrom="paragraph">
              <wp:posOffset>447040</wp:posOffset>
            </wp:positionV>
            <wp:extent cx="2583815" cy="1760220"/>
            <wp:effectExtent l="0" t="0" r="6985" b="0"/>
            <wp:wrapTopAndBottom/>
            <wp:docPr id="22" name="Immagin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81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lang w:val="it"/>
        </w:rPr>
        <w:drawing>
          <wp:anchor distT="0" distB="0" distL="114300" distR="114300" simplePos="0" relativeHeight="251662336" behindDoc="0" locked="0" layoutInCell="1" allowOverlap="1">
            <wp:simplePos x="0" y="0"/>
            <wp:positionH relativeFrom="margin">
              <wp:align>left</wp:align>
            </wp:positionH>
            <wp:positionV relativeFrom="paragraph">
              <wp:posOffset>269240</wp:posOffset>
            </wp:positionV>
            <wp:extent cx="2541270" cy="1869440"/>
            <wp:effectExtent l="0" t="0" r="0" b="0"/>
            <wp:wrapTopAndBottom/>
            <wp:docPr id="21" name="Immagin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1270" cy="1869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rPr>
          <w:rFonts w:ascii="Liberation Serif" w:hAnsi="Liberation Serif" w:cs="Liberation Serif"/>
          <w:kern w:val="3"/>
        </w:rPr>
      </w:pPr>
    </w:p>
    <w:p w:rsidR="00686A2C" w:rsidRDefault="00686A2C" w:rsidP="00686A2C">
      <w:pPr>
        <w:suppressAutoHyphens/>
        <w:spacing w:before="57" w:after="113" w:line="288" w:lineRule="auto"/>
        <w:rPr>
          <w:rFonts w:ascii="Arial" w:hAnsi="Arial" w:cs="Arial"/>
          <w:kern w:val="3"/>
        </w:rPr>
      </w:pPr>
    </w:p>
    <w:p w:rsidR="00686A2C" w:rsidRDefault="00686A2C" w:rsidP="00686A2C">
      <w:pPr>
        <w:suppressAutoHyphens/>
        <w:spacing w:after="140" w:line="288" w:lineRule="auto"/>
        <w:rPr>
          <w:rFonts w:ascii="Arial" w:hAnsi="Arial" w:cs="Arial"/>
          <w:b/>
          <w:bCs/>
          <w:kern w:val="3"/>
        </w:rPr>
      </w:pPr>
    </w:p>
    <w:p w:rsidR="00890D04" w:rsidRDefault="00686A2C" w:rsidP="00890D04">
      <w:pPr>
        <w:suppressAutoHyphens/>
        <w:spacing w:after="140" w:line="288" w:lineRule="auto"/>
        <w:rPr>
          <w:rFonts w:ascii="Arial" w:hAnsi="Arial" w:cs="Arial"/>
          <w:kern w:val="3"/>
          <w:sz w:val="24"/>
          <w:szCs w:val="24"/>
        </w:rPr>
      </w:pPr>
      <w:r w:rsidRPr="00B374A0">
        <w:rPr>
          <w:rFonts w:ascii="Arial" w:hAnsi="Arial" w:cs="Arial"/>
          <w:b/>
          <w:bCs/>
          <w:kern w:val="3"/>
          <w:sz w:val="24"/>
          <w:szCs w:val="24"/>
        </w:rPr>
        <w:t>Tecnica usata</w:t>
      </w:r>
      <w:r w:rsidRPr="00B374A0">
        <w:rPr>
          <w:rFonts w:ascii="Arial" w:hAnsi="Arial" w:cs="Arial"/>
          <w:kern w:val="3"/>
          <w:sz w:val="24"/>
          <w:szCs w:val="24"/>
        </w:rPr>
        <w:t>:  si è deciso di eliminare l</w:t>
      </w:r>
      <w:r w:rsidRPr="00B374A0">
        <w:rPr>
          <w:rFonts w:ascii="Times New Roman" w:hAnsi="Times New Roman" w:cs="Times New Roman"/>
          <w:kern w:val="3"/>
          <w:sz w:val="24"/>
          <w:szCs w:val="24"/>
        </w:rPr>
        <w:t>’</w:t>
      </w:r>
      <w:r w:rsidRPr="00B374A0">
        <w:rPr>
          <w:rFonts w:ascii="Arial" w:hAnsi="Arial" w:cs="Arial"/>
          <w:kern w:val="3"/>
          <w:sz w:val="24"/>
          <w:szCs w:val="24"/>
        </w:rPr>
        <w:t xml:space="preserve">entità padre </w:t>
      </w:r>
      <w:r w:rsidRPr="00B374A0">
        <w:rPr>
          <w:rFonts w:ascii="Times New Roman" w:hAnsi="Times New Roman" w:cs="Times New Roman"/>
          <w:kern w:val="3"/>
          <w:sz w:val="24"/>
          <w:szCs w:val="24"/>
        </w:rPr>
        <w:t>“</w:t>
      </w:r>
      <w:r w:rsidRPr="00B374A0">
        <w:rPr>
          <w:rFonts w:ascii="Arial" w:hAnsi="Arial" w:cs="Arial"/>
          <w:kern w:val="3"/>
          <w:sz w:val="24"/>
          <w:szCs w:val="24"/>
        </w:rPr>
        <w:t>Risposta_alloggio</w:t>
      </w:r>
      <w:r w:rsidRPr="00B374A0">
        <w:rPr>
          <w:rFonts w:ascii="Times New Roman" w:hAnsi="Times New Roman" w:cs="Times New Roman"/>
          <w:kern w:val="3"/>
          <w:sz w:val="24"/>
          <w:szCs w:val="24"/>
        </w:rPr>
        <w:t>”</w:t>
      </w:r>
      <w:r w:rsidRPr="00B374A0">
        <w:rPr>
          <w:rFonts w:ascii="Arial" w:hAnsi="Arial" w:cs="Arial"/>
          <w:kern w:val="3"/>
          <w:sz w:val="24"/>
          <w:szCs w:val="24"/>
        </w:rPr>
        <w:t xml:space="preserve"> dalla generalizzazione totale ed esclusiva poiché risultava ridondante mantenerla memorizzata nella base di dati dato che era richiesto di fare distinzione tra risposte </w:t>
      </w:r>
      <w:r w:rsidRPr="00B374A0">
        <w:rPr>
          <w:rFonts w:ascii="Times New Roman" w:hAnsi="Times New Roman" w:cs="Times New Roman"/>
          <w:kern w:val="3"/>
          <w:sz w:val="24"/>
          <w:szCs w:val="24"/>
        </w:rPr>
        <w:t>“</w:t>
      </w:r>
      <w:r w:rsidRPr="00B374A0">
        <w:rPr>
          <w:rFonts w:ascii="Arial" w:hAnsi="Arial" w:cs="Arial"/>
          <w:kern w:val="3"/>
          <w:sz w:val="24"/>
          <w:szCs w:val="24"/>
        </w:rPr>
        <w:t>pubbliche</w:t>
      </w:r>
      <w:r w:rsidRPr="00B374A0">
        <w:rPr>
          <w:rFonts w:ascii="Times New Roman" w:hAnsi="Times New Roman" w:cs="Times New Roman"/>
          <w:kern w:val="3"/>
          <w:sz w:val="24"/>
          <w:szCs w:val="24"/>
        </w:rPr>
        <w:t>”</w:t>
      </w:r>
      <w:r w:rsidRPr="00B374A0">
        <w:rPr>
          <w:rFonts w:ascii="Arial" w:hAnsi="Arial" w:cs="Arial"/>
          <w:kern w:val="3"/>
          <w:sz w:val="24"/>
          <w:szCs w:val="24"/>
        </w:rPr>
        <w:t xml:space="preserve"> e </w:t>
      </w:r>
      <w:r w:rsidRPr="00B374A0">
        <w:rPr>
          <w:rFonts w:ascii="Times New Roman" w:hAnsi="Times New Roman" w:cs="Times New Roman"/>
          <w:kern w:val="3"/>
          <w:sz w:val="24"/>
          <w:szCs w:val="24"/>
        </w:rPr>
        <w:t>“</w:t>
      </w:r>
      <w:r w:rsidRPr="00B374A0">
        <w:rPr>
          <w:rFonts w:ascii="Arial" w:hAnsi="Arial" w:cs="Arial"/>
          <w:kern w:val="3"/>
          <w:sz w:val="24"/>
          <w:szCs w:val="24"/>
        </w:rPr>
        <w:t>private</w:t>
      </w:r>
      <w:r w:rsidRPr="00B374A0">
        <w:rPr>
          <w:rFonts w:ascii="Times New Roman" w:hAnsi="Times New Roman" w:cs="Times New Roman"/>
          <w:kern w:val="3"/>
          <w:sz w:val="24"/>
          <w:szCs w:val="24"/>
        </w:rPr>
        <w:t>”</w:t>
      </w:r>
      <w:r w:rsidRPr="00B374A0">
        <w:rPr>
          <w:rFonts w:ascii="Arial" w:hAnsi="Arial" w:cs="Arial"/>
          <w:kern w:val="3"/>
          <w:sz w:val="24"/>
          <w:szCs w:val="24"/>
        </w:rPr>
        <w:t>. In questo caso le entità figlie ereditano le relazioni e gli attributi dell</w:t>
      </w:r>
      <w:r w:rsidRPr="00B374A0">
        <w:rPr>
          <w:rFonts w:ascii="Times New Roman" w:hAnsi="Times New Roman" w:cs="Times New Roman"/>
          <w:kern w:val="3"/>
          <w:sz w:val="24"/>
          <w:szCs w:val="24"/>
        </w:rPr>
        <w:t>’</w:t>
      </w:r>
      <w:r w:rsidRPr="00B374A0">
        <w:rPr>
          <w:rFonts w:ascii="Arial" w:hAnsi="Arial" w:cs="Arial"/>
          <w:kern w:val="3"/>
          <w:sz w:val="24"/>
          <w:szCs w:val="24"/>
        </w:rPr>
        <w:t>entità padre. Ciò è stato possibile perché la generalizzazione era a partecipazione totale.</w:t>
      </w:r>
    </w:p>
    <w:p w:rsidR="00686A2C" w:rsidRPr="00890D04" w:rsidRDefault="00686A2C" w:rsidP="00890D04">
      <w:pPr>
        <w:suppressAutoHyphens/>
        <w:spacing w:after="140" w:line="288" w:lineRule="auto"/>
        <w:rPr>
          <w:rFonts w:ascii="Arial" w:hAnsi="Arial" w:cs="Arial"/>
          <w:kern w:val="3"/>
          <w:sz w:val="24"/>
          <w:szCs w:val="24"/>
        </w:rPr>
      </w:pPr>
      <w:r w:rsidRPr="00890D04">
        <w:rPr>
          <w:rFonts w:ascii="Arial" w:hAnsi="Arial" w:cs="Arial"/>
          <w:b/>
          <w:bCs/>
          <w:color w:val="000000" w:themeColor="text1"/>
          <w:kern w:val="3"/>
          <w:sz w:val="24"/>
          <w:szCs w:val="24"/>
        </w:rPr>
        <w:t xml:space="preserve">Business rules: </w:t>
      </w:r>
      <w:r w:rsidRPr="00890D04">
        <w:rPr>
          <w:rFonts w:ascii="Arial" w:hAnsi="Arial" w:cs="Arial"/>
          <w:color w:val="000000" w:themeColor="text1"/>
          <w:kern w:val="3"/>
          <w:sz w:val="24"/>
          <w:szCs w:val="24"/>
        </w:rPr>
        <w:t>tramite questa decomposizione si ottiene un vincolo di integrità per cui</w:t>
      </w:r>
      <w:r w:rsidRPr="00890D04">
        <w:rPr>
          <w:rFonts w:ascii="Arial" w:hAnsi="Arial" w:cs="Arial"/>
          <w:b/>
          <w:bCs/>
          <w:color w:val="000000" w:themeColor="text1"/>
          <w:kern w:val="3"/>
          <w:sz w:val="24"/>
          <w:szCs w:val="24"/>
        </w:rPr>
        <w:t xml:space="preserve"> </w:t>
      </w:r>
      <w:r w:rsidRPr="00890D04">
        <w:rPr>
          <w:rFonts w:ascii="Arial" w:hAnsi="Arial" w:cs="Arial"/>
          <w:color w:val="000000" w:themeColor="text1"/>
          <w:kern w:val="3"/>
          <w:sz w:val="24"/>
          <w:szCs w:val="24"/>
        </w:rPr>
        <w:t>le risposte di tipo pubblico di un alloggio devono essere visibili sotto alla relativa recensione alloggio.</w:t>
      </w:r>
    </w:p>
    <w:p w:rsidR="00686A2C" w:rsidRDefault="00F02BA9" w:rsidP="00686A2C">
      <w:pPr>
        <w:pStyle w:val="Titolo3"/>
        <w:suppressAutoHyphens/>
        <w:spacing w:before="140" w:after="120"/>
        <w:rPr>
          <w:rFonts w:ascii="Arial" w:hAnsi="Arial" w:cs="Arial"/>
          <w:b/>
          <w:bCs/>
          <w:kern w:val="3"/>
        </w:rPr>
      </w:pPr>
      <w:r>
        <w:rPr>
          <w:rFonts w:ascii="Calibri" w:hAnsi="Calibri" w:cs="Calibri"/>
          <w:noProof/>
          <w:lang w:val="it"/>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579238</wp:posOffset>
            </wp:positionV>
            <wp:extent cx="2778760" cy="1679575"/>
            <wp:effectExtent l="0" t="0" r="2540" b="0"/>
            <wp:wrapTopAndBottom/>
            <wp:docPr id="20" name="Immagin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6818" cy="16908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lang w:val="it"/>
        </w:rPr>
        <w:drawing>
          <wp:anchor distT="0" distB="0" distL="114300" distR="114300" simplePos="0" relativeHeight="251663360" behindDoc="0" locked="0" layoutInCell="1" allowOverlap="1">
            <wp:simplePos x="0" y="0"/>
            <wp:positionH relativeFrom="column">
              <wp:posOffset>2742683</wp:posOffset>
            </wp:positionH>
            <wp:positionV relativeFrom="paragraph">
              <wp:posOffset>664343</wp:posOffset>
            </wp:positionV>
            <wp:extent cx="3397250" cy="1753870"/>
            <wp:effectExtent l="0" t="0" r="0" b="0"/>
            <wp:wrapTopAndBottom/>
            <wp:docPr id="19" name="Immagin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725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A2C">
        <w:rPr>
          <w:rFonts w:ascii="Arial" w:hAnsi="Arial" w:cs="Arial"/>
          <w:b/>
          <w:bCs/>
          <w:kern w:val="3"/>
        </w:rPr>
        <w:t xml:space="preserve">2.3.2.3. Generalizzazione (Risposta_stanza </w:t>
      </w:r>
      <w:r w:rsidR="00686A2C">
        <w:rPr>
          <w:rFonts w:ascii="Wingdings" w:hAnsi="Wingdings" w:cs="Wingdings"/>
          <w:b/>
          <w:bCs/>
          <w:kern w:val="3"/>
        </w:rPr>
        <w:t></w:t>
      </w:r>
      <w:r w:rsidR="00686A2C">
        <w:rPr>
          <w:rFonts w:ascii="Arial" w:hAnsi="Arial" w:cs="Arial"/>
          <w:b/>
          <w:bCs/>
          <w:kern w:val="3"/>
        </w:rPr>
        <w:t xml:space="preserve"> Risposta_stanza_pubblica &amp; Risposta_stanza_privata)</w:t>
      </w:r>
    </w:p>
    <w:p w:rsidR="00686A2C" w:rsidRDefault="00686A2C" w:rsidP="00686A2C">
      <w:pPr>
        <w:suppressAutoHyphens/>
        <w:spacing w:before="57" w:after="113" w:line="288" w:lineRule="auto"/>
        <w:rPr>
          <w:rFonts w:ascii="Arial" w:hAnsi="Arial" w:cs="Arial"/>
          <w:kern w:val="3"/>
        </w:rPr>
      </w:pPr>
    </w:p>
    <w:p w:rsidR="00686A2C" w:rsidRPr="00890D04" w:rsidRDefault="00686A2C" w:rsidP="00686A2C">
      <w:pPr>
        <w:suppressAutoHyphens/>
        <w:spacing w:after="140" w:line="288" w:lineRule="auto"/>
        <w:rPr>
          <w:rFonts w:ascii="Arial" w:hAnsi="Arial" w:cs="Arial"/>
          <w:kern w:val="3"/>
          <w:sz w:val="24"/>
          <w:szCs w:val="24"/>
        </w:rPr>
      </w:pPr>
      <w:r w:rsidRPr="00890D04">
        <w:rPr>
          <w:rFonts w:ascii="Arial" w:hAnsi="Arial" w:cs="Arial"/>
          <w:b/>
          <w:bCs/>
          <w:kern w:val="3"/>
          <w:sz w:val="24"/>
          <w:szCs w:val="24"/>
        </w:rPr>
        <w:t>Tecnica usata</w:t>
      </w:r>
      <w:r w:rsidRPr="00890D04">
        <w:rPr>
          <w:rFonts w:ascii="Arial" w:hAnsi="Arial" w:cs="Arial"/>
          <w:kern w:val="3"/>
          <w:sz w:val="24"/>
          <w:szCs w:val="24"/>
        </w:rPr>
        <w:t>:  si è deciso di eliminare l</w:t>
      </w:r>
      <w:r w:rsidRPr="00890D04">
        <w:rPr>
          <w:rFonts w:ascii="Times New Roman" w:hAnsi="Times New Roman" w:cs="Times New Roman"/>
          <w:kern w:val="3"/>
          <w:sz w:val="24"/>
          <w:szCs w:val="24"/>
        </w:rPr>
        <w:t>’</w:t>
      </w:r>
      <w:r w:rsidRPr="00890D04">
        <w:rPr>
          <w:rFonts w:ascii="Arial" w:hAnsi="Arial" w:cs="Arial"/>
          <w:kern w:val="3"/>
          <w:sz w:val="24"/>
          <w:szCs w:val="24"/>
        </w:rPr>
        <w:t xml:space="preserve">entità padre </w:t>
      </w:r>
      <w:r w:rsidRPr="00890D04">
        <w:rPr>
          <w:rFonts w:ascii="Times New Roman" w:hAnsi="Times New Roman" w:cs="Times New Roman"/>
          <w:kern w:val="3"/>
          <w:sz w:val="24"/>
          <w:szCs w:val="24"/>
        </w:rPr>
        <w:t>“</w:t>
      </w:r>
      <w:r w:rsidRPr="00890D04">
        <w:rPr>
          <w:rFonts w:ascii="Arial" w:hAnsi="Arial" w:cs="Arial"/>
          <w:kern w:val="3"/>
          <w:sz w:val="24"/>
          <w:szCs w:val="24"/>
        </w:rPr>
        <w:t>Risposta_stanza</w:t>
      </w:r>
      <w:r w:rsidRPr="00890D04">
        <w:rPr>
          <w:rFonts w:ascii="Times New Roman" w:hAnsi="Times New Roman" w:cs="Times New Roman"/>
          <w:kern w:val="3"/>
          <w:sz w:val="24"/>
          <w:szCs w:val="24"/>
        </w:rPr>
        <w:t>”</w:t>
      </w:r>
      <w:r w:rsidRPr="00890D04">
        <w:rPr>
          <w:rFonts w:ascii="Arial" w:hAnsi="Arial" w:cs="Arial"/>
          <w:kern w:val="3"/>
          <w:sz w:val="24"/>
          <w:szCs w:val="24"/>
        </w:rPr>
        <w:t xml:space="preserve"> dalla generalizzazione totale ed esclusiva poiché risultava ridondante mantenerla memorizzata nella base di dati dato che era richiesto di fare distinzione tra risposte </w:t>
      </w:r>
      <w:r w:rsidRPr="00890D04">
        <w:rPr>
          <w:rFonts w:ascii="Times New Roman" w:hAnsi="Times New Roman" w:cs="Times New Roman"/>
          <w:kern w:val="3"/>
          <w:sz w:val="24"/>
          <w:szCs w:val="24"/>
        </w:rPr>
        <w:t>“</w:t>
      </w:r>
      <w:r w:rsidRPr="00890D04">
        <w:rPr>
          <w:rFonts w:ascii="Arial" w:hAnsi="Arial" w:cs="Arial"/>
          <w:kern w:val="3"/>
          <w:sz w:val="24"/>
          <w:szCs w:val="24"/>
        </w:rPr>
        <w:t>pubbliche</w:t>
      </w:r>
      <w:r w:rsidRPr="00890D04">
        <w:rPr>
          <w:rFonts w:ascii="Times New Roman" w:hAnsi="Times New Roman" w:cs="Times New Roman"/>
          <w:kern w:val="3"/>
          <w:sz w:val="24"/>
          <w:szCs w:val="24"/>
        </w:rPr>
        <w:t>”</w:t>
      </w:r>
      <w:r w:rsidRPr="00890D04">
        <w:rPr>
          <w:rFonts w:ascii="Arial" w:hAnsi="Arial" w:cs="Arial"/>
          <w:kern w:val="3"/>
          <w:sz w:val="24"/>
          <w:szCs w:val="24"/>
        </w:rPr>
        <w:t xml:space="preserve"> e </w:t>
      </w:r>
      <w:r w:rsidRPr="00890D04">
        <w:rPr>
          <w:rFonts w:ascii="Times New Roman" w:hAnsi="Times New Roman" w:cs="Times New Roman"/>
          <w:kern w:val="3"/>
          <w:sz w:val="24"/>
          <w:szCs w:val="24"/>
        </w:rPr>
        <w:t>“</w:t>
      </w:r>
      <w:r w:rsidRPr="00890D04">
        <w:rPr>
          <w:rFonts w:ascii="Arial" w:hAnsi="Arial" w:cs="Arial"/>
          <w:kern w:val="3"/>
          <w:sz w:val="24"/>
          <w:szCs w:val="24"/>
        </w:rPr>
        <w:t>private</w:t>
      </w:r>
      <w:r w:rsidRPr="00890D04">
        <w:rPr>
          <w:rFonts w:ascii="Times New Roman" w:hAnsi="Times New Roman" w:cs="Times New Roman"/>
          <w:kern w:val="3"/>
          <w:sz w:val="24"/>
          <w:szCs w:val="24"/>
        </w:rPr>
        <w:t>”</w:t>
      </w:r>
      <w:r w:rsidRPr="00890D04">
        <w:rPr>
          <w:rFonts w:ascii="Arial" w:hAnsi="Arial" w:cs="Arial"/>
          <w:kern w:val="3"/>
          <w:sz w:val="24"/>
          <w:szCs w:val="24"/>
        </w:rPr>
        <w:t>. In questo caso le entità figlie ereditano le relazioni e gli attributi dell</w:t>
      </w:r>
      <w:r w:rsidRPr="00890D04">
        <w:rPr>
          <w:rFonts w:ascii="Times New Roman" w:hAnsi="Times New Roman" w:cs="Times New Roman"/>
          <w:kern w:val="3"/>
          <w:sz w:val="24"/>
          <w:szCs w:val="24"/>
        </w:rPr>
        <w:t>’</w:t>
      </w:r>
      <w:r w:rsidRPr="00890D04">
        <w:rPr>
          <w:rFonts w:ascii="Arial" w:hAnsi="Arial" w:cs="Arial"/>
          <w:kern w:val="3"/>
          <w:sz w:val="24"/>
          <w:szCs w:val="24"/>
        </w:rPr>
        <w:t>entità padre. Ciò è stato possibile perché la generalizzazione era a partecipazione totale.</w:t>
      </w:r>
    </w:p>
    <w:p w:rsidR="00686A2C" w:rsidRPr="00890D04" w:rsidRDefault="00686A2C" w:rsidP="00686A2C">
      <w:pPr>
        <w:pStyle w:val="Titolo3"/>
        <w:suppressAutoHyphens/>
        <w:spacing w:before="140" w:after="120"/>
        <w:rPr>
          <w:rFonts w:ascii="Arial" w:hAnsi="Arial" w:cs="Arial"/>
          <w:color w:val="000000" w:themeColor="text1"/>
          <w:kern w:val="3"/>
        </w:rPr>
      </w:pPr>
      <w:r w:rsidRPr="00890D04">
        <w:rPr>
          <w:rFonts w:ascii="Arial" w:hAnsi="Arial" w:cs="Arial"/>
          <w:b/>
          <w:bCs/>
          <w:color w:val="000000" w:themeColor="text1"/>
          <w:kern w:val="3"/>
        </w:rPr>
        <w:t xml:space="preserve">Business rules: </w:t>
      </w:r>
      <w:r w:rsidRPr="00890D04">
        <w:rPr>
          <w:rFonts w:ascii="Arial" w:hAnsi="Arial" w:cs="Arial"/>
          <w:color w:val="000000" w:themeColor="text1"/>
          <w:kern w:val="3"/>
        </w:rPr>
        <w:t>tramite questa decomposizione si ottiene un vincolo di integrità per cui Le risposte di tipo pubblico di una stanza devono essere visibili sotto alla relativa recensione stanza.</w:t>
      </w:r>
    </w:p>
    <w:p w:rsidR="00686A2C" w:rsidRDefault="00686A2C" w:rsidP="00686A2C">
      <w:pPr>
        <w:suppressAutoHyphens/>
        <w:spacing w:before="57" w:after="113" w:line="288" w:lineRule="auto"/>
        <w:rPr>
          <w:rFonts w:ascii="Arial" w:hAnsi="Arial" w:cs="Arial"/>
          <w:kern w:val="3"/>
        </w:rPr>
      </w:pPr>
    </w:p>
    <w:p w:rsidR="00686A2C" w:rsidRDefault="00686A2C" w:rsidP="00686A2C">
      <w:pPr>
        <w:pStyle w:val="Titolo2"/>
        <w:keepNext/>
        <w:suppressAutoHyphens/>
        <w:spacing w:before="57" w:after="113"/>
        <w:rPr>
          <w:rFonts w:ascii="Liberation Sans" w:hAnsi="Liberation Sans" w:cs="Liberation Sans"/>
          <w:b/>
          <w:bCs/>
          <w:kern w:val="3"/>
          <w:sz w:val="28"/>
          <w:szCs w:val="28"/>
          <w:lang w:val="it-IT"/>
        </w:rPr>
      </w:pPr>
      <w:r>
        <w:rPr>
          <w:rFonts w:ascii="Arial" w:hAnsi="Arial" w:cs="Arial"/>
          <w:b/>
          <w:bCs/>
          <w:kern w:val="3"/>
          <w:sz w:val="28"/>
          <w:szCs w:val="28"/>
          <w:lang w:val="it-IT"/>
        </w:rPr>
        <w:t>2.3.3. Partizionamento/accorpamento di entità e associazioni</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multivalore </w:t>
      </w:r>
      <w:r>
        <w:rPr>
          <w:rFonts w:ascii="Liberation Sans" w:hAnsi="Liberation Sans" w:cs="Liberation Sans"/>
          <w:i/>
          <w:iCs/>
          <w:kern w:val="3"/>
        </w:rPr>
        <w:t xml:space="preserve">lingua </w:t>
      </w:r>
      <w:r>
        <w:rPr>
          <w:rFonts w:ascii="Liberation Sans" w:hAnsi="Liberation Sans" w:cs="Liberation Sans"/>
          <w:kern w:val="3"/>
        </w:rPr>
        <w:t xml:space="preserve">di </w:t>
      </w:r>
      <w:r>
        <w:rPr>
          <w:rFonts w:ascii="Times New Roman" w:hAnsi="Times New Roman" w:cs="Times New Roman"/>
          <w:kern w:val="3"/>
        </w:rPr>
        <w:t>“</w:t>
      </w:r>
      <w:r>
        <w:rPr>
          <w:rFonts w:ascii="Liberation Sans" w:hAnsi="Liberation Sans" w:cs="Liberation Sans"/>
          <w:kern w:val="3"/>
        </w:rPr>
        <w:t>Utente</w:t>
      </w:r>
      <w:r>
        <w:rPr>
          <w:rFonts w:ascii="Times New Roman" w:hAnsi="Times New Roman" w:cs="Times New Roman"/>
          <w:kern w:val="3"/>
        </w:rPr>
        <w:t>”</w:t>
      </w:r>
      <w:r>
        <w:rPr>
          <w:rFonts w:ascii="Liberation Sans" w:hAnsi="Liberation Sans" w:cs="Liberation Sans"/>
          <w:i/>
          <w:iCs/>
          <w:kern w:val="3"/>
        </w:rPr>
        <w:t xml:space="preserve"> </w:t>
      </w:r>
      <w:r>
        <w:rPr>
          <w:rFonts w:ascii="Liberation Sans" w:hAnsi="Liberation Sans" w:cs="Liberation Sans"/>
          <w:kern w:val="3"/>
        </w:rPr>
        <w:t>diventa un</w:t>
      </w:r>
      <w:r>
        <w:rPr>
          <w:rFonts w:ascii="Times New Roman" w:hAnsi="Times New Roman" w:cs="Times New Roman"/>
          <w:kern w:val="3"/>
        </w:rPr>
        <w:t>’</w:t>
      </w:r>
      <w:r>
        <w:rPr>
          <w:rFonts w:ascii="Liberation Sans" w:hAnsi="Liberation Sans" w:cs="Liberation Sans"/>
          <w:kern w:val="3"/>
        </w:rPr>
        <w:t xml:space="preserve">entità con un proprio identificatore e un attributo </w:t>
      </w:r>
      <w:r>
        <w:rPr>
          <w:rFonts w:ascii="Times New Roman" w:hAnsi="Times New Roman" w:cs="Times New Roman"/>
          <w:kern w:val="3"/>
        </w:rPr>
        <w:t>“</w:t>
      </w:r>
      <w:r>
        <w:rPr>
          <w:rFonts w:ascii="Liberation Sans" w:hAnsi="Liberation Sans" w:cs="Liberation Sans"/>
          <w:kern w:val="3"/>
        </w:rPr>
        <w:t>Nome_lingua</w:t>
      </w:r>
      <w:r>
        <w:rPr>
          <w:rFonts w:ascii="Times New Roman" w:hAnsi="Times New Roman" w:cs="Times New Roman"/>
          <w:kern w:val="3"/>
        </w:rPr>
        <w:t>”</w:t>
      </w:r>
      <w:r>
        <w:rPr>
          <w:rFonts w:ascii="Liberation Sans" w:hAnsi="Liberation Sans" w:cs="Liberation Sans"/>
          <w:kern w:val="3"/>
        </w:rPr>
        <w:t>;</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multivalore </w:t>
      </w:r>
      <w:r>
        <w:rPr>
          <w:rFonts w:ascii="Liberation Sans" w:hAnsi="Liberation Sans" w:cs="Liberation Sans"/>
          <w:i/>
          <w:iCs/>
          <w:kern w:val="3"/>
        </w:rPr>
        <w:t xml:space="preserve">servizi </w:t>
      </w:r>
      <w:r>
        <w:rPr>
          <w:rFonts w:ascii="Liberation Sans" w:hAnsi="Liberation Sans" w:cs="Liberation Sans"/>
          <w:kern w:val="3"/>
        </w:rPr>
        <w:t xml:space="preserve">di </w:t>
      </w:r>
      <w:r>
        <w:rPr>
          <w:rFonts w:ascii="Times New Roman" w:hAnsi="Times New Roman" w:cs="Times New Roman"/>
          <w:kern w:val="3"/>
        </w:rPr>
        <w:t>“</w:t>
      </w:r>
      <w:r>
        <w:rPr>
          <w:rFonts w:ascii="Liberation Sans" w:hAnsi="Liberation Sans" w:cs="Liberation Sans"/>
          <w:kern w:val="3"/>
        </w:rPr>
        <w:t>Alloggio</w:t>
      </w:r>
      <w:r>
        <w:rPr>
          <w:rFonts w:ascii="Times New Roman" w:hAnsi="Times New Roman" w:cs="Times New Roman"/>
          <w:kern w:val="3"/>
        </w:rPr>
        <w:t>”</w:t>
      </w:r>
      <w:r>
        <w:rPr>
          <w:rFonts w:ascii="Liberation Sans" w:hAnsi="Liberation Sans" w:cs="Liberation Sans"/>
          <w:kern w:val="3"/>
        </w:rPr>
        <w:t xml:space="preserve"> e di </w:t>
      </w:r>
      <w:r>
        <w:rPr>
          <w:rFonts w:ascii="Times New Roman" w:hAnsi="Times New Roman" w:cs="Times New Roman"/>
          <w:kern w:val="3"/>
        </w:rPr>
        <w:t>“</w:t>
      </w:r>
      <w:r>
        <w:rPr>
          <w:rFonts w:ascii="Liberation Sans" w:hAnsi="Liberation Sans" w:cs="Liberation Sans"/>
          <w:kern w:val="3"/>
        </w:rPr>
        <w:t>Stanza</w:t>
      </w:r>
      <w:r>
        <w:rPr>
          <w:rFonts w:ascii="Times New Roman" w:hAnsi="Times New Roman" w:cs="Times New Roman"/>
          <w:kern w:val="3"/>
        </w:rPr>
        <w:t>”</w:t>
      </w:r>
      <w:r>
        <w:rPr>
          <w:rFonts w:ascii="Liberation Sans" w:hAnsi="Liberation Sans" w:cs="Liberation Sans"/>
          <w:i/>
          <w:iCs/>
          <w:kern w:val="3"/>
        </w:rPr>
        <w:t xml:space="preserve"> </w:t>
      </w:r>
      <w:r>
        <w:rPr>
          <w:rFonts w:ascii="Liberation Sans" w:hAnsi="Liberation Sans" w:cs="Liberation Sans"/>
          <w:kern w:val="3"/>
        </w:rPr>
        <w:t>diventa un</w:t>
      </w:r>
      <w:r>
        <w:rPr>
          <w:rFonts w:ascii="Times New Roman" w:hAnsi="Times New Roman" w:cs="Times New Roman"/>
          <w:kern w:val="3"/>
        </w:rPr>
        <w:t>’</w:t>
      </w:r>
      <w:r>
        <w:rPr>
          <w:rFonts w:ascii="Liberation Sans" w:hAnsi="Liberation Sans" w:cs="Liberation Sans"/>
          <w:kern w:val="3"/>
        </w:rPr>
        <w:t xml:space="preserve">entità con un proprio identificatore e con un attributo </w:t>
      </w:r>
      <w:r>
        <w:rPr>
          <w:rFonts w:ascii="Times New Roman" w:hAnsi="Times New Roman" w:cs="Times New Roman"/>
          <w:kern w:val="3"/>
        </w:rPr>
        <w:t>“</w:t>
      </w:r>
      <w:r>
        <w:rPr>
          <w:rFonts w:ascii="Liberation Sans" w:hAnsi="Liberation Sans" w:cs="Liberation Sans"/>
          <w:kern w:val="3"/>
        </w:rPr>
        <w:t>Nome_Servizio</w:t>
      </w:r>
      <w:r>
        <w:rPr>
          <w:rFonts w:ascii="Times New Roman" w:hAnsi="Times New Roman" w:cs="Times New Roman"/>
          <w:kern w:val="3"/>
        </w:rPr>
        <w:t>”</w:t>
      </w:r>
      <w:r>
        <w:rPr>
          <w:rFonts w:ascii="Liberation Sans" w:hAnsi="Liberation Sans" w:cs="Liberation Sans"/>
          <w:kern w:val="3"/>
        </w:rPr>
        <w:t>;</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mutivalore </w:t>
      </w:r>
      <w:r>
        <w:rPr>
          <w:rFonts w:ascii="Liberation Sans" w:hAnsi="Liberation Sans" w:cs="Liberation Sans"/>
          <w:i/>
          <w:iCs/>
          <w:kern w:val="3"/>
        </w:rPr>
        <w:t xml:space="preserve">tipo_letto </w:t>
      </w:r>
      <w:r>
        <w:rPr>
          <w:rFonts w:ascii="Liberation Sans" w:hAnsi="Liberation Sans" w:cs="Liberation Sans"/>
          <w:kern w:val="3"/>
        </w:rPr>
        <w:t xml:space="preserve">di </w:t>
      </w:r>
      <w:r>
        <w:rPr>
          <w:rFonts w:ascii="Times New Roman" w:hAnsi="Times New Roman" w:cs="Times New Roman"/>
          <w:kern w:val="3"/>
        </w:rPr>
        <w:t>“</w:t>
      </w:r>
      <w:r>
        <w:rPr>
          <w:rFonts w:ascii="Liberation Sans" w:hAnsi="Liberation Sans" w:cs="Liberation Sans"/>
          <w:kern w:val="3"/>
        </w:rPr>
        <w:t>Alloggio</w:t>
      </w:r>
      <w:r>
        <w:rPr>
          <w:rFonts w:ascii="Times New Roman" w:hAnsi="Times New Roman" w:cs="Times New Roman"/>
          <w:kern w:val="3"/>
        </w:rPr>
        <w:t>”</w:t>
      </w:r>
      <w:r>
        <w:rPr>
          <w:rFonts w:ascii="Liberation Sans" w:hAnsi="Liberation Sans" w:cs="Liberation Sans"/>
          <w:kern w:val="3"/>
        </w:rPr>
        <w:t xml:space="preserve"> e di </w:t>
      </w:r>
      <w:r>
        <w:rPr>
          <w:rFonts w:ascii="Times New Roman" w:hAnsi="Times New Roman" w:cs="Times New Roman"/>
          <w:kern w:val="3"/>
        </w:rPr>
        <w:t>“</w:t>
      </w:r>
      <w:r>
        <w:rPr>
          <w:rFonts w:ascii="Liberation Sans" w:hAnsi="Liberation Sans" w:cs="Liberation Sans"/>
          <w:kern w:val="3"/>
        </w:rPr>
        <w:t>Stanza</w:t>
      </w:r>
      <w:r>
        <w:rPr>
          <w:rFonts w:ascii="Times New Roman" w:hAnsi="Times New Roman" w:cs="Times New Roman"/>
          <w:kern w:val="3"/>
        </w:rPr>
        <w:t>”</w:t>
      </w:r>
      <w:r>
        <w:rPr>
          <w:rFonts w:ascii="Liberation Sans" w:hAnsi="Liberation Sans" w:cs="Liberation Sans"/>
          <w:i/>
          <w:iCs/>
          <w:kern w:val="3"/>
        </w:rPr>
        <w:t xml:space="preserve"> </w:t>
      </w:r>
      <w:r>
        <w:rPr>
          <w:rFonts w:ascii="Liberation Sans" w:hAnsi="Liberation Sans" w:cs="Liberation Sans"/>
          <w:kern w:val="3"/>
        </w:rPr>
        <w:t>diventa un</w:t>
      </w:r>
      <w:r>
        <w:rPr>
          <w:rFonts w:ascii="Times New Roman" w:hAnsi="Times New Roman" w:cs="Times New Roman"/>
          <w:kern w:val="3"/>
        </w:rPr>
        <w:t>’</w:t>
      </w:r>
      <w:r>
        <w:rPr>
          <w:rFonts w:ascii="Liberation Sans" w:hAnsi="Liberation Sans" w:cs="Liberation Sans"/>
          <w:kern w:val="3"/>
        </w:rPr>
        <w:t xml:space="preserve">entità con un proprio identificatore e con un attributo </w:t>
      </w:r>
      <w:r>
        <w:rPr>
          <w:rFonts w:ascii="Times New Roman" w:hAnsi="Times New Roman" w:cs="Times New Roman"/>
          <w:kern w:val="3"/>
        </w:rPr>
        <w:t>“</w:t>
      </w:r>
      <w:r>
        <w:rPr>
          <w:rFonts w:ascii="Liberation Sans" w:hAnsi="Liberation Sans" w:cs="Liberation Sans"/>
          <w:kern w:val="3"/>
        </w:rPr>
        <w:t>Nome</w:t>
      </w:r>
      <w:r>
        <w:rPr>
          <w:rFonts w:ascii="Times New Roman" w:hAnsi="Times New Roman" w:cs="Times New Roman"/>
          <w:kern w:val="3"/>
        </w:rPr>
        <w:t>”</w:t>
      </w:r>
      <w:r>
        <w:rPr>
          <w:rFonts w:ascii="Liberation Sans" w:hAnsi="Liberation Sans" w:cs="Liberation Sans"/>
          <w:kern w:val="3"/>
        </w:rPr>
        <w:t>;</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composto </w:t>
      </w:r>
      <w:r>
        <w:rPr>
          <w:rFonts w:ascii="Liberation Sans" w:hAnsi="Liberation Sans" w:cs="Liberation Sans"/>
          <w:i/>
          <w:iCs/>
          <w:kern w:val="3"/>
        </w:rPr>
        <w:t>indirizzo</w:t>
      </w:r>
      <w:r>
        <w:rPr>
          <w:rFonts w:ascii="Liberation Sans" w:hAnsi="Liberation Sans" w:cs="Liberation Sans"/>
          <w:kern w:val="3"/>
        </w:rPr>
        <w:t xml:space="preserve"> di </w:t>
      </w:r>
      <w:r>
        <w:rPr>
          <w:rFonts w:ascii="Times New Roman" w:hAnsi="Times New Roman" w:cs="Times New Roman"/>
          <w:kern w:val="3"/>
        </w:rPr>
        <w:t>“</w:t>
      </w:r>
      <w:r>
        <w:rPr>
          <w:rFonts w:ascii="Liberation Sans" w:hAnsi="Liberation Sans" w:cs="Liberation Sans"/>
          <w:kern w:val="3"/>
        </w:rPr>
        <w:t>Alloggio</w:t>
      </w:r>
      <w:r>
        <w:rPr>
          <w:rFonts w:ascii="Times New Roman" w:hAnsi="Times New Roman" w:cs="Times New Roman"/>
          <w:kern w:val="3"/>
        </w:rPr>
        <w:t>”</w:t>
      </w:r>
      <w:r>
        <w:rPr>
          <w:rFonts w:ascii="Liberation Sans" w:hAnsi="Liberation Sans" w:cs="Liberation Sans"/>
          <w:kern w:val="3"/>
        </w:rPr>
        <w:t xml:space="preserve"> e di </w:t>
      </w:r>
      <w:r>
        <w:rPr>
          <w:rFonts w:ascii="Times New Roman" w:hAnsi="Times New Roman" w:cs="Times New Roman"/>
          <w:kern w:val="3"/>
        </w:rPr>
        <w:t>“</w:t>
      </w:r>
      <w:r>
        <w:rPr>
          <w:rFonts w:ascii="Liberation Sans" w:hAnsi="Liberation Sans" w:cs="Liberation Sans"/>
          <w:kern w:val="3"/>
        </w:rPr>
        <w:t>Utente</w:t>
      </w:r>
      <w:r>
        <w:rPr>
          <w:rFonts w:ascii="Times New Roman" w:hAnsi="Times New Roman" w:cs="Times New Roman"/>
          <w:kern w:val="3"/>
        </w:rPr>
        <w:t>”</w:t>
      </w:r>
      <w:r>
        <w:rPr>
          <w:rFonts w:ascii="Liberation Sans" w:hAnsi="Liberation Sans" w:cs="Liberation Sans"/>
          <w:kern w:val="3"/>
        </w:rPr>
        <w:t xml:space="preserve"> viene scomposto in </w:t>
      </w:r>
      <w:r>
        <w:rPr>
          <w:rFonts w:ascii="Times New Roman" w:hAnsi="Times New Roman" w:cs="Times New Roman"/>
          <w:kern w:val="3"/>
        </w:rPr>
        <w:t>“</w:t>
      </w:r>
      <w:r>
        <w:rPr>
          <w:rFonts w:ascii="Liberation Sans" w:hAnsi="Liberation Sans" w:cs="Liberation Sans"/>
          <w:kern w:val="3"/>
        </w:rPr>
        <w:t>Via</w:t>
      </w:r>
      <w:r>
        <w:rPr>
          <w:rFonts w:ascii="Times New Roman" w:hAnsi="Times New Roman" w:cs="Times New Roman"/>
          <w:kern w:val="3"/>
        </w:rPr>
        <w:t>”</w:t>
      </w:r>
      <w:r>
        <w:rPr>
          <w:rFonts w:ascii="Liberation Sans" w:hAnsi="Liberation Sans" w:cs="Liberation Sans"/>
          <w:kern w:val="3"/>
        </w:rPr>
        <w:t xml:space="preserve">, </w:t>
      </w:r>
      <w:r>
        <w:rPr>
          <w:rFonts w:ascii="Times New Roman" w:hAnsi="Times New Roman" w:cs="Times New Roman"/>
          <w:kern w:val="3"/>
        </w:rPr>
        <w:t>“</w:t>
      </w:r>
      <w:r>
        <w:rPr>
          <w:rFonts w:ascii="Liberation Sans" w:hAnsi="Liberation Sans" w:cs="Liberation Sans"/>
          <w:kern w:val="3"/>
        </w:rPr>
        <w:t>N°_civico</w:t>
      </w:r>
      <w:r>
        <w:rPr>
          <w:rFonts w:ascii="Times New Roman" w:hAnsi="Times New Roman" w:cs="Times New Roman"/>
          <w:kern w:val="3"/>
        </w:rPr>
        <w:t>”</w:t>
      </w:r>
      <w:r>
        <w:rPr>
          <w:rFonts w:ascii="Liberation Sans" w:hAnsi="Liberation Sans" w:cs="Liberation Sans"/>
          <w:kern w:val="3"/>
        </w:rPr>
        <w:t xml:space="preserve">, </w:t>
      </w:r>
      <w:r>
        <w:rPr>
          <w:rFonts w:ascii="Times New Roman" w:hAnsi="Times New Roman" w:cs="Times New Roman"/>
          <w:kern w:val="3"/>
        </w:rPr>
        <w:t>“</w:t>
      </w:r>
      <w:r>
        <w:rPr>
          <w:rFonts w:ascii="Liberation Sans" w:hAnsi="Liberation Sans" w:cs="Liberation Sans"/>
          <w:kern w:val="3"/>
        </w:rPr>
        <w:t>CAP</w:t>
      </w:r>
      <w:r>
        <w:rPr>
          <w:rFonts w:ascii="Times New Roman" w:hAnsi="Times New Roman" w:cs="Times New Roman"/>
          <w:kern w:val="3"/>
        </w:rPr>
        <w:t>”</w:t>
      </w:r>
      <w:r>
        <w:rPr>
          <w:rFonts w:ascii="Liberation Sans" w:hAnsi="Liberation Sans" w:cs="Liberation Sans"/>
          <w:kern w:val="3"/>
        </w:rPr>
        <w:t xml:space="preserve"> e </w:t>
      </w:r>
      <w:r>
        <w:rPr>
          <w:rFonts w:ascii="Times New Roman" w:hAnsi="Times New Roman" w:cs="Times New Roman"/>
          <w:kern w:val="3"/>
        </w:rPr>
        <w:t>“</w:t>
      </w:r>
      <w:r>
        <w:rPr>
          <w:rFonts w:ascii="Liberation Sans" w:hAnsi="Liberation Sans" w:cs="Liberation Sans"/>
          <w:kern w:val="3"/>
        </w:rPr>
        <w:t>Città</w:t>
      </w:r>
      <w:r>
        <w:rPr>
          <w:rFonts w:ascii="Times New Roman" w:hAnsi="Times New Roman" w:cs="Times New Roman"/>
          <w:kern w:val="3"/>
        </w:rPr>
        <w:t>”</w:t>
      </w:r>
      <w:r>
        <w:rPr>
          <w:rFonts w:ascii="Liberation Sans" w:hAnsi="Liberation Sans" w:cs="Liberation Sans"/>
          <w:kern w:val="3"/>
        </w:rPr>
        <w:t>;</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composto </w:t>
      </w:r>
      <w:r>
        <w:rPr>
          <w:rFonts w:ascii="Liberation Sans" w:hAnsi="Liberation Sans" w:cs="Liberation Sans"/>
          <w:i/>
          <w:iCs/>
          <w:kern w:val="3"/>
        </w:rPr>
        <w:t>data</w:t>
      </w:r>
      <w:r>
        <w:rPr>
          <w:rFonts w:ascii="Liberation Sans" w:hAnsi="Liberation Sans" w:cs="Liberation Sans"/>
          <w:kern w:val="3"/>
        </w:rPr>
        <w:t xml:space="preserve"> di </w:t>
      </w:r>
      <w:r>
        <w:rPr>
          <w:rFonts w:ascii="Times New Roman" w:hAnsi="Times New Roman" w:cs="Times New Roman"/>
          <w:kern w:val="3"/>
        </w:rPr>
        <w:t>“</w:t>
      </w:r>
      <w:r>
        <w:rPr>
          <w:rFonts w:ascii="Liberation Sans" w:hAnsi="Liberation Sans" w:cs="Liberation Sans"/>
          <w:kern w:val="3"/>
        </w:rPr>
        <w:t>Prenotazione_alloggio</w:t>
      </w:r>
      <w:r>
        <w:rPr>
          <w:rFonts w:ascii="Times New Roman" w:hAnsi="Times New Roman" w:cs="Times New Roman"/>
          <w:kern w:val="3"/>
        </w:rPr>
        <w:t>”</w:t>
      </w:r>
      <w:r>
        <w:rPr>
          <w:rFonts w:ascii="Liberation Sans" w:hAnsi="Liberation Sans" w:cs="Liberation Sans"/>
          <w:kern w:val="3"/>
        </w:rPr>
        <w:t xml:space="preserve"> e </w:t>
      </w:r>
      <w:r>
        <w:rPr>
          <w:rFonts w:ascii="Times New Roman" w:hAnsi="Times New Roman" w:cs="Times New Roman"/>
          <w:kern w:val="3"/>
        </w:rPr>
        <w:t>“</w:t>
      </w:r>
      <w:r>
        <w:rPr>
          <w:rFonts w:ascii="Liberation Sans" w:hAnsi="Liberation Sans" w:cs="Liberation Sans"/>
          <w:kern w:val="3"/>
        </w:rPr>
        <w:t>Prenotazione_stanza</w:t>
      </w:r>
      <w:r>
        <w:rPr>
          <w:rFonts w:ascii="Times New Roman" w:hAnsi="Times New Roman" w:cs="Times New Roman"/>
          <w:kern w:val="3"/>
        </w:rPr>
        <w:t>”</w:t>
      </w:r>
      <w:r>
        <w:rPr>
          <w:rFonts w:ascii="Liberation Sans" w:hAnsi="Liberation Sans" w:cs="Liberation Sans"/>
          <w:kern w:val="3"/>
        </w:rPr>
        <w:t xml:space="preserve"> viene scomposto in </w:t>
      </w:r>
      <w:r>
        <w:rPr>
          <w:rFonts w:ascii="Times New Roman" w:hAnsi="Times New Roman" w:cs="Times New Roman"/>
          <w:kern w:val="3"/>
        </w:rPr>
        <w:t>“</w:t>
      </w:r>
      <w:r>
        <w:rPr>
          <w:rFonts w:ascii="Liberation Sans" w:hAnsi="Liberation Sans" w:cs="Liberation Sans"/>
          <w:kern w:val="3"/>
        </w:rPr>
        <w:t>Data_inizio</w:t>
      </w:r>
      <w:r>
        <w:rPr>
          <w:rFonts w:ascii="Times New Roman" w:hAnsi="Times New Roman" w:cs="Times New Roman"/>
          <w:kern w:val="3"/>
        </w:rPr>
        <w:t>”</w:t>
      </w:r>
      <w:r>
        <w:rPr>
          <w:rFonts w:ascii="Liberation Sans" w:hAnsi="Liberation Sans" w:cs="Liberation Sans"/>
          <w:kern w:val="3"/>
        </w:rPr>
        <w:t xml:space="preserve"> e </w:t>
      </w:r>
      <w:r>
        <w:rPr>
          <w:rFonts w:ascii="Times New Roman" w:hAnsi="Times New Roman" w:cs="Times New Roman"/>
          <w:kern w:val="3"/>
        </w:rPr>
        <w:t>“</w:t>
      </w:r>
      <w:r>
        <w:rPr>
          <w:rFonts w:ascii="Liberation Sans" w:hAnsi="Liberation Sans" w:cs="Liberation Sans"/>
          <w:kern w:val="3"/>
        </w:rPr>
        <w:t>Data_fine</w:t>
      </w:r>
      <w:r>
        <w:rPr>
          <w:rFonts w:ascii="Times New Roman" w:hAnsi="Times New Roman" w:cs="Times New Roman"/>
          <w:kern w:val="3"/>
        </w:rPr>
        <w:t>”</w:t>
      </w:r>
      <w:r>
        <w:rPr>
          <w:rFonts w:ascii="Liberation Sans" w:hAnsi="Liberation Sans" w:cs="Liberation Sans"/>
          <w:kern w:val="3"/>
        </w:rPr>
        <w:t>;</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composto </w:t>
      </w:r>
      <w:r>
        <w:rPr>
          <w:rFonts w:ascii="Liberation Sans" w:hAnsi="Liberation Sans" w:cs="Liberation Sans"/>
          <w:i/>
          <w:iCs/>
          <w:kern w:val="3"/>
        </w:rPr>
        <w:t>prezzo</w:t>
      </w:r>
      <w:r>
        <w:rPr>
          <w:rFonts w:ascii="Liberation Sans" w:hAnsi="Liberation Sans" w:cs="Liberation Sans"/>
          <w:kern w:val="3"/>
        </w:rPr>
        <w:t xml:space="preserve"> di </w:t>
      </w:r>
      <w:r>
        <w:rPr>
          <w:rFonts w:ascii="Times New Roman" w:hAnsi="Times New Roman" w:cs="Times New Roman"/>
          <w:kern w:val="3"/>
        </w:rPr>
        <w:t>“</w:t>
      </w:r>
      <w:r>
        <w:rPr>
          <w:rFonts w:ascii="Liberation Sans" w:hAnsi="Liberation Sans" w:cs="Liberation Sans"/>
          <w:kern w:val="3"/>
        </w:rPr>
        <w:t>Alloggio</w:t>
      </w:r>
      <w:r>
        <w:rPr>
          <w:rFonts w:ascii="Times New Roman" w:hAnsi="Times New Roman" w:cs="Times New Roman"/>
          <w:kern w:val="3"/>
        </w:rPr>
        <w:t>”</w:t>
      </w:r>
      <w:r>
        <w:rPr>
          <w:rFonts w:ascii="Liberation Sans" w:hAnsi="Liberation Sans" w:cs="Liberation Sans"/>
          <w:kern w:val="3"/>
        </w:rPr>
        <w:t xml:space="preserve"> e di </w:t>
      </w:r>
      <w:r>
        <w:rPr>
          <w:rFonts w:ascii="Times New Roman" w:hAnsi="Times New Roman" w:cs="Times New Roman"/>
          <w:kern w:val="3"/>
        </w:rPr>
        <w:t>“</w:t>
      </w:r>
      <w:r>
        <w:rPr>
          <w:rFonts w:ascii="Liberation Sans" w:hAnsi="Liberation Sans" w:cs="Liberation Sans"/>
          <w:kern w:val="3"/>
        </w:rPr>
        <w:t>Stanza</w:t>
      </w:r>
      <w:r>
        <w:rPr>
          <w:rFonts w:ascii="Times New Roman" w:hAnsi="Times New Roman" w:cs="Times New Roman"/>
          <w:kern w:val="3"/>
        </w:rPr>
        <w:t>”</w:t>
      </w:r>
      <w:r>
        <w:rPr>
          <w:rFonts w:ascii="Liberation Sans" w:hAnsi="Liberation Sans" w:cs="Liberation Sans"/>
          <w:kern w:val="3"/>
        </w:rPr>
        <w:t xml:space="preserve"> viene scomposto in </w:t>
      </w:r>
      <w:r>
        <w:rPr>
          <w:rFonts w:ascii="Times New Roman" w:hAnsi="Times New Roman" w:cs="Times New Roman"/>
          <w:kern w:val="3"/>
        </w:rPr>
        <w:t>“</w:t>
      </w:r>
      <w:r>
        <w:rPr>
          <w:rFonts w:ascii="Liberation Sans" w:hAnsi="Liberation Sans" w:cs="Liberation Sans"/>
          <w:kern w:val="3"/>
        </w:rPr>
        <w:t>Ospiti_extra</w:t>
      </w:r>
      <w:r>
        <w:rPr>
          <w:rFonts w:ascii="Times New Roman" w:hAnsi="Times New Roman" w:cs="Times New Roman"/>
          <w:kern w:val="3"/>
        </w:rPr>
        <w:t>”</w:t>
      </w:r>
      <w:r>
        <w:rPr>
          <w:rFonts w:ascii="Liberation Sans" w:hAnsi="Liberation Sans" w:cs="Liberation Sans"/>
          <w:kern w:val="3"/>
        </w:rPr>
        <w:t xml:space="preserve">, </w:t>
      </w:r>
      <w:r>
        <w:rPr>
          <w:rFonts w:ascii="Times New Roman" w:hAnsi="Times New Roman" w:cs="Times New Roman"/>
          <w:kern w:val="3"/>
        </w:rPr>
        <w:t>“</w:t>
      </w:r>
      <w:r>
        <w:rPr>
          <w:rFonts w:ascii="Liberation Sans" w:hAnsi="Liberation Sans" w:cs="Liberation Sans"/>
          <w:kern w:val="3"/>
        </w:rPr>
        <w:t>Cauzione</w:t>
      </w:r>
      <w:r>
        <w:rPr>
          <w:rFonts w:ascii="Times New Roman" w:hAnsi="Times New Roman" w:cs="Times New Roman"/>
          <w:kern w:val="3"/>
        </w:rPr>
        <w:t>”</w:t>
      </w:r>
      <w:r>
        <w:rPr>
          <w:rFonts w:ascii="Liberation Sans" w:hAnsi="Liberation Sans" w:cs="Liberation Sans"/>
          <w:kern w:val="3"/>
        </w:rPr>
        <w:t xml:space="preserve">, </w:t>
      </w:r>
      <w:r>
        <w:rPr>
          <w:rFonts w:ascii="Times New Roman" w:hAnsi="Times New Roman" w:cs="Times New Roman"/>
          <w:kern w:val="3"/>
        </w:rPr>
        <w:t>“</w:t>
      </w:r>
      <w:r>
        <w:rPr>
          <w:rFonts w:ascii="Liberation Sans" w:hAnsi="Liberation Sans" w:cs="Liberation Sans"/>
          <w:kern w:val="3"/>
        </w:rPr>
        <w:t>Spese_pulizia</w:t>
      </w:r>
      <w:r>
        <w:rPr>
          <w:rFonts w:ascii="Times New Roman" w:hAnsi="Times New Roman" w:cs="Times New Roman"/>
          <w:kern w:val="3"/>
        </w:rPr>
        <w:t>”</w:t>
      </w:r>
      <w:r>
        <w:rPr>
          <w:rFonts w:ascii="Liberation Sans" w:hAnsi="Liberation Sans" w:cs="Liberation Sans"/>
          <w:kern w:val="3"/>
        </w:rPr>
        <w:t xml:space="preserve"> e </w:t>
      </w:r>
      <w:r>
        <w:rPr>
          <w:rFonts w:ascii="Times New Roman" w:hAnsi="Times New Roman" w:cs="Times New Roman"/>
          <w:kern w:val="3"/>
        </w:rPr>
        <w:t>“</w:t>
      </w:r>
      <w:r>
        <w:rPr>
          <w:rFonts w:ascii="Liberation Sans" w:hAnsi="Liberation Sans" w:cs="Liberation Sans"/>
          <w:kern w:val="3"/>
        </w:rPr>
        <w:t>Termini_cancellazione</w:t>
      </w:r>
      <w:r>
        <w:rPr>
          <w:rFonts w:ascii="Times New Roman" w:hAnsi="Times New Roman" w:cs="Times New Roman"/>
          <w:kern w:val="3"/>
        </w:rPr>
        <w:t>”</w:t>
      </w:r>
      <w:r>
        <w:rPr>
          <w:rFonts w:ascii="Liberation Sans" w:hAnsi="Liberation Sans" w:cs="Liberation Sans"/>
          <w:kern w:val="3"/>
        </w:rPr>
        <w:t>;</w:t>
      </w:r>
    </w:p>
    <w:p w:rsidR="00686A2C" w:rsidRDefault="00686A2C" w:rsidP="00686A2C">
      <w:pPr>
        <w:numPr>
          <w:ilvl w:val="0"/>
          <w:numId w:val="6"/>
        </w:numPr>
        <w:suppressAutoHyphens/>
        <w:spacing w:after="140" w:line="288" w:lineRule="auto"/>
        <w:ind w:left="720" w:hanging="360"/>
        <w:rPr>
          <w:rFonts w:ascii="Liberation Sans" w:hAnsi="Liberation Sans" w:cs="Liberation Sans"/>
          <w:kern w:val="3"/>
        </w:rPr>
      </w:pPr>
      <w:r>
        <w:rPr>
          <w:rFonts w:ascii="Liberation Sans" w:hAnsi="Liberation Sans" w:cs="Liberation Sans"/>
          <w:kern w:val="3"/>
        </w:rPr>
        <w:t>L</w:t>
      </w:r>
      <w:r>
        <w:rPr>
          <w:rFonts w:ascii="Times New Roman" w:hAnsi="Times New Roman" w:cs="Times New Roman"/>
          <w:kern w:val="3"/>
        </w:rPr>
        <w:t>’</w:t>
      </w:r>
      <w:r>
        <w:rPr>
          <w:rFonts w:ascii="Liberation Sans" w:hAnsi="Liberation Sans" w:cs="Liberation Sans"/>
          <w:kern w:val="3"/>
        </w:rPr>
        <w:t xml:space="preserve">attributo composto </w:t>
      </w:r>
      <w:r>
        <w:rPr>
          <w:rFonts w:ascii="Liberation Sans" w:hAnsi="Liberation Sans" w:cs="Liberation Sans"/>
          <w:i/>
          <w:iCs/>
          <w:kern w:val="3"/>
        </w:rPr>
        <w:t>superhost</w:t>
      </w:r>
      <w:r>
        <w:rPr>
          <w:rFonts w:ascii="Liberation Sans" w:hAnsi="Liberation Sans" w:cs="Liberation Sans"/>
          <w:kern w:val="3"/>
        </w:rPr>
        <w:t xml:space="preserve"> di </w:t>
      </w:r>
      <w:r>
        <w:rPr>
          <w:rFonts w:ascii="Times New Roman" w:hAnsi="Times New Roman" w:cs="Times New Roman"/>
          <w:kern w:val="3"/>
        </w:rPr>
        <w:t>“</w:t>
      </w:r>
      <w:r>
        <w:rPr>
          <w:rFonts w:ascii="Liberation Sans" w:hAnsi="Liberation Sans" w:cs="Liberation Sans"/>
          <w:kern w:val="3"/>
        </w:rPr>
        <w:t>Proprietario</w:t>
      </w:r>
      <w:r>
        <w:rPr>
          <w:rFonts w:ascii="Times New Roman" w:hAnsi="Times New Roman" w:cs="Times New Roman"/>
          <w:kern w:val="3"/>
        </w:rPr>
        <w:t>”</w:t>
      </w:r>
      <w:r>
        <w:rPr>
          <w:rFonts w:ascii="Liberation Sans" w:hAnsi="Liberation Sans" w:cs="Liberation Sans"/>
          <w:kern w:val="3"/>
        </w:rPr>
        <w:t xml:space="preserve"> viene scomposto in </w:t>
      </w:r>
      <w:r>
        <w:rPr>
          <w:rFonts w:ascii="Times New Roman" w:hAnsi="Times New Roman" w:cs="Times New Roman"/>
          <w:kern w:val="3"/>
        </w:rPr>
        <w:t>“</w:t>
      </w:r>
      <w:r>
        <w:rPr>
          <w:rFonts w:ascii="Liberation Sans" w:hAnsi="Liberation Sans" w:cs="Liberation Sans"/>
          <w:kern w:val="3"/>
        </w:rPr>
        <w:t>Esperienza</w:t>
      </w:r>
      <w:r>
        <w:rPr>
          <w:rFonts w:ascii="Times New Roman" w:hAnsi="Times New Roman" w:cs="Times New Roman"/>
          <w:kern w:val="3"/>
        </w:rPr>
        <w:t>”</w:t>
      </w:r>
      <w:r>
        <w:rPr>
          <w:rFonts w:ascii="Liberation Sans" w:hAnsi="Liberation Sans" w:cs="Liberation Sans"/>
          <w:kern w:val="3"/>
        </w:rPr>
        <w:t xml:space="preserve">, </w:t>
      </w:r>
      <w:r>
        <w:rPr>
          <w:rFonts w:ascii="Times New Roman" w:hAnsi="Times New Roman" w:cs="Times New Roman"/>
          <w:kern w:val="3"/>
        </w:rPr>
        <w:t>“</w:t>
      </w:r>
      <w:r>
        <w:rPr>
          <w:rFonts w:ascii="Liberation Sans" w:hAnsi="Liberation Sans" w:cs="Liberation Sans"/>
          <w:kern w:val="3"/>
        </w:rPr>
        <w:t>Tasso_risposta</w:t>
      </w:r>
      <w:r>
        <w:rPr>
          <w:rFonts w:ascii="Times New Roman" w:hAnsi="Times New Roman" w:cs="Times New Roman"/>
          <w:kern w:val="3"/>
        </w:rPr>
        <w:t>”</w:t>
      </w:r>
      <w:r>
        <w:rPr>
          <w:rFonts w:ascii="Liberation Sans" w:hAnsi="Liberation Sans" w:cs="Liberation Sans"/>
          <w:kern w:val="3"/>
        </w:rPr>
        <w:t xml:space="preserve">, </w:t>
      </w:r>
      <w:r>
        <w:rPr>
          <w:rFonts w:ascii="Times New Roman" w:hAnsi="Times New Roman" w:cs="Times New Roman"/>
          <w:kern w:val="3"/>
        </w:rPr>
        <w:t>“</w:t>
      </w:r>
      <w:r>
        <w:rPr>
          <w:rFonts w:ascii="Liberation Sans" w:hAnsi="Liberation Sans" w:cs="Liberation Sans"/>
          <w:kern w:val="3"/>
        </w:rPr>
        <w:t>Impegno</w:t>
      </w:r>
      <w:r>
        <w:rPr>
          <w:rFonts w:ascii="Times New Roman" w:hAnsi="Times New Roman" w:cs="Times New Roman"/>
          <w:kern w:val="3"/>
        </w:rPr>
        <w:t>”</w:t>
      </w:r>
      <w:r>
        <w:rPr>
          <w:rFonts w:ascii="Liberation Sans" w:hAnsi="Liberation Sans" w:cs="Liberation Sans"/>
          <w:kern w:val="3"/>
        </w:rPr>
        <w:t xml:space="preserve"> e </w:t>
      </w:r>
      <w:r>
        <w:rPr>
          <w:rFonts w:ascii="Times New Roman" w:hAnsi="Times New Roman" w:cs="Times New Roman"/>
          <w:kern w:val="3"/>
        </w:rPr>
        <w:t>“</w:t>
      </w:r>
      <w:r>
        <w:rPr>
          <w:rFonts w:ascii="Liberation Sans" w:hAnsi="Liberation Sans" w:cs="Liberation Sans"/>
          <w:kern w:val="3"/>
        </w:rPr>
        <w:t>5stars_review</w:t>
      </w:r>
      <w:r>
        <w:rPr>
          <w:rFonts w:ascii="Times New Roman" w:hAnsi="Times New Roman" w:cs="Times New Roman"/>
          <w:kern w:val="3"/>
        </w:rPr>
        <w:t>”</w:t>
      </w:r>
      <w:r>
        <w:rPr>
          <w:rFonts w:ascii="Liberation Sans" w:hAnsi="Liberation Sans" w:cs="Liberation Sans"/>
          <w:kern w:val="3"/>
        </w:rPr>
        <w:t>;</w:t>
      </w:r>
    </w:p>
    <w:p w:rsidR="00686A2C" w:rsidRPr="00F31A58" w:rsidRDefault="00686A2C" w:rsidP="00686A2C">
      <w:pPr>
        <w:numPr>
          <w:ilvl w:val="0"/>
          <w:numId w:val="6"/>
        </w:numPr>
        <w:suppressAutoHyphens/>
        <w:spacing w:after="140" w:line="288" w:lineRule="auto"/>
        <w:ind w:left="720" w:hanging="360"/>
        <w:rPr>
          <w:rFonts w:ascii="Liberation Sans" w:hAnsi="Liberation Sans" w:cs="Liberation Sans"/>
          <w:kern w:val="3"/>
          <w:sz w:val="24"/>
          <w:szCs w:val="24"/>
        </w:rPr>
      </w:pPr>
      <w:r w:rsidRPr="00F31A58">
        <w:rPr>
          <w:rFonts w:ascii="Liberation Sans" w:hAnsi="Liberation Sans" w:cs="Liberation Sans"/>
          <w:kern w:val="3"/>
          <w:sz w:val="24"/>
          <w:szCs w:val="24"/>
        </w:rPr>
        <w:lastRenderedPageBreak/>
        <w:t>L</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 xml:space="preserve">attributo composto </w:t>
      </w:r>
      <w:r w:rsidRPr="00F31A58">
        <w:rPr>
          <w:rFonts w:ascii="Liberation Sans" w:hAnsi="Liberation Sans" w:cs="Liberation Sans"/>
          <w:i/>
          <w:iCs/>
          <w:kern w:val="3"/>
          <w:sz w:val="24"/>
          <w:szCs w:val="24"/>
        </w:rPr>
        <w:t>annuncio</w:t>
      </w:r>
      <w:r w:rsidRPr="00F31A58">
        <w:rPr>
          <w:rFonts w:ascii="Liberation Sans" w:hAnsi="Liberation Sans" w:cs="Liberation Sans"/>
          <w:kern w:val="3"/>
          <w:sz w:val="24"/>
          <w:szCs w:val="24"/>
        </w:rPr>
        <w:t xml:space="preserve"> di </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Alloggio</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 xml:space="preserve"> e </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Stanza</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 xml:space="preserve"> viene scomposto in </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Titolo</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 xml:space="preserve"> e </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Annuncio</w:t>
      </w:r>
      <w:r w:rsidRPr="00F31A58">
        <w:rPr>
          <w:rFonts w:ascii="Times New Roman" w:hAnsi="Times New Roman" w:cs="Times New Roman"/>
          <w:kern w:val="3"/>
          <w:sz w:val="24"/>
          <w:szCs w:val="24"/>
        </w:rPr>
        <w:t>”</w:t>
      </w:r>
      <w:r w:rsidRPr="00F31A58">
        <w:rPr>
          <w:rFonts w:ascii="Liberation Sans" w:hAnsi="Liberation Sans" w:cs="Liberation Sans"/>
          <w:kern w:val="3"/>
          <w:sz w:val="24"/>
          <w:szCs w:val="24"/>
        </w:rPr>
        <w:t>.</w:t>
      </w:r>
    </w:p>
    <w:p w:rsidR="00686A2C" w:rsidRDefault="00686A2C" w:rsidP="00686A2C">
      <w:pPr>
        <w:suppressAutoHyphens/>
        <w:spacing w:after="140" w:line="288" w:lineRule="auto"/>
        <w:rPr>
          <w:rFonts w:ascii="Liberation Sans" w:hAnsi="Liberation Sans" w:cs="Liberation Sans"/>
          <w:kern w:val="3"/>
        </w:rPr>
      </w:pP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66432" behindDoc="0" locked="0" layoutInCell="1" allowOverlap="1">
            <wp:simplePos x="0" y="0"/>
            <wp:positionH relativeFrom="column">
              <wp:posOffset>3147237</wp:posOffset>
            </wp:positionH>
            <wp:positionV relativeFrom="paragraph">
              <wp:posOffset>451012</wp:posOffset>
            </wp:positionV>
            <wp:extent cx="2265045" cy="1308100"/>
            <wp:effectExtent l="0" t="0" r="1905" b="6350"/>
            <wp:wrapTopAndBottom/>
            <wp:docPr id="17" name="Immagin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5045"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A2C">
        <w:rPr>
          <w:rFonts w:ascii="Arial" w:hAnsi="Arial" w:cs="Arial"/>
          <w:b/>
          <w:bCs/>
          <w:kern w:val="3"/>
        </w:rPr>
        <w:t xml:space="preserve">2.3.3.1. Eliminazione di attributi multivalore (Lingua) </w:t>
      </w:r>
    </w:p>
    <w:p w:rsidR="00686A2C" w:rsidRDefault="00F31A58" w:rsidP="00686A2C">
      <w:pPr>
        <w:suppressAutoHyphens/>
        <w:rPr>
          <w:rFonts w:ascii="Liberation Serif" w:hAnsi="Liberation Serif" w:cs="Liberation Serif"/>
          <w:kern w:val="3"/>
        </w:rPr>
      </w:pPr>
      <w:r>
        <w:rPr>
          <w:rFonts w:ascii="Calibri" w:hAnsi="Calibri" w:cs="Calibri"/>
          <w:noProof/>
          <w:lang w:val="it"/>
        </w:rPr>
        <w:drawing>
          <wp:anchor distT="0" distB="0" distL="114300" distR="114300" simplePos="0" relativeHeight="251665408" behindDoc="0" locked="0" layoutInCell="1" allowOverlap="1">
            <wp:simplePos x="0" y="0"/>
            <wp:positionH relativeFrom="column">
              <wp:posOffset>329565</wp:posOffset>
            </wp:positionH>
            <wp:positionV relativeFrom="paragraph">
              <wp:posOffset>270939</wp:posOffset>
            </wp:positionV>
            <wp:extent cx="2254250" cy="1286510"/>
            <wp:effectExtent l="0" t="0" r="0" b="8890"/>
            <wp:wrapTopAndBottom/>
            <wp:docPr id="18" name="Immagin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0"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rPr>
          <w:rFonts w:ascii="Liberation Serif" w:hAnsi="Liberation Serif" w:cs="Liberation Serif"/>
          <w:kern w:val="3"/>
        </w:rPr>
      </w:pPr>
    </w:p>
    <w:p w:rsidR="00686A2C" w:rsidRDefault="00686A2C" w:rsidP="00686A2C">
      <w:pPr>
        <w:suppressAutoHyphens/>
        <w:spacing w:before="57" w:after="113" w:line="288" w:lineRule="auto"/>
        <w:rPr>
          <w:rFonts w:ascii="Arial" w:hAnsi="Arial" w:cs="Arial"/>
          <w:kern w:val="3"/>
        </w:rPr>
      </w:pPr>
      <w:r>
        <w:rPr>
          <w:rFonts w:ascii="Arial" w:hAnsi="Arial" w:cs="Arial"/>
          <w:kern w:val="3"/>
        </w:rPr>
        <w:t xml:space="preserve"> </w:t>
      </w:r>
    </w:p>
    <w:p w:rsidR="00686A2C" w:rsidRPr="00F31A58" w:rsidRDefault="00686A2C" w:rsidP="00686A2C">
      <w:pPr>
        <w:suppressAutoHyphens/>
        <w:spacing w:after="140" w:line="288" w:lineRule="auto"/>
        <w:rPr>
          <w:rFonts w:ascii="Arial" w:hAnsi="Arial" w:cs="Arial"/>
          <w:kern w:val="3"/>
          <w:sz w:val="24"/>
          <w:szCs w:val="24"/>
        </w:rPr>
      </w:pPr>
      <w:r w:rsidRPr="00F31A58">
        <w:rPr>
          <w:rFonts w:ascii="Arial" w:hAnsi="Arial" w:cs="Arial"/>
          <w:kern w:val="3"/>
          <w:sz w:val="24"/>
          <w:szCs w:val="24"/>
        </w:rPr>
        <w:t>Questo tipo di partizionamento è necessario poiché gli attributi multivalore non sono direttamente rappresentabili nel modello relazionale. Per ovviare a ciò, l</w:t>
      </w:r>
      <w:r w:rsidRPr="00F31A58">
        <w:rPr>
          <w:rFonts w:ascii="Times New Roman" w:hAnsi="Times New Roman" w:cs="Times New Roman"/>
          <w:kern w:val="3"/>
          <w:sz w:val="24"/>
          <w:szCs w:val="24"/>
        </w:rPr>
        <w:t>’</w:t>
      </w:r>
      <w:r w:rsidRPr="00F31A58">
        <w:rPr>
          <w:rFonts w:ascii="Arial" w:hAnsi="Arial" w:cs="Arial"/>
          <w:kern w:val="3"/>
          <w:sz w:val="24"/>
          <w:szCs w:val="24"/>
        </w:rPr>
        <w:t>attributo viene trasformato in un</w:t>
      </w:r>
      <w:r w:rsidRPr="00F31A58">
        <w:rPr>
          <w:rFonts w:ascii="Times New Roman" w:hAnsi="Times New Roman" w:cs="Times New Roman"/>
          <w:kern w:val="3"/>
          <w:sz w:val="24"/>
          <w:szCs w:val="24"/>
        </w:rPr>
        <w:t>’</w:t>
      </w:r>
      <w:r w:rsidRPr="00F31A58">
        <w:rPr>
          <w:rFonts w:ascii="Arial" w:hAnsi="Arial" w:cs="Arial"/>
          <w:kern w:val="3"/>
          <w:sz w:val="24"/>
          <w:szCs w:val="24"/>
        </w:rPr>
        <w:t>entità avente un proprio identificatore.</w:t>
      </w: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t xml:space="preserve">2.3.3.2. Eliminazione di attributi multivalore (Servizi) </w:t>
      </w: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68480" behindDoc="0" locked="0" layoutInCell="1" allowOverlap="1">
            <wp:simplePos x="0" y="0"/>
            <wp:positionH relativeFrom="column">
              <wp:posOffset>2828261</wp:posOffset>
            </wp:positionH>
            <wp:positionV relativeFrom="paragraph">
              <wp:posOffset>199331</wp:posOffset>
            </wp:positionV>
            <wp:extent cx="2232660" cy="1308100"/>
            <wp:effectExtent l="0" t="0" r="0" b="6350"/>
            <wp:wrapTopAndBottom/>
            <wp:docPr id="15" name="Immagin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660" cy="130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rPr>
          <w:rFonts w:ascii="Liberation Serif" w:hAnsi="Liberation Serif" w:cs="Liberation Serif"/>
          <w:kern w:val="3"/>
        </w:rPr>
      </w:pPr>
      <w:r>
        <w:rPr>
          <w:rFonts w:ascii="Calibri" w:hAnsi="Calibri" w:cs="Calibri"/>
          <w:noProof/>
          <w:lang w:val="it"/>
        </w:rPr>
        <w:drawing>
          <wp:anchor distT="0" distB="0" distL="114300" distR="114300" simplePos="0" relativeHeight="251667456" behindDoc="0" locked="0" layoutInCell="1" allowOverlap="1">
            <wp:simplePos x="0" y="0"/>
            <wp:positionH relativeFrom="column">
              <wp:posOffset>0</wp:posOffset>
            </wp:positionH>
            <wp:positionV relativeFrom="paragraph">
              <wp:posOffset>-4711</wp:posOffset>
            </wp:positionV>
            <wp:extent cx="2232660" cy="1308100"/>
            <wp:effectExtent l="0" t="0" r="0" b="6350"/>
            <wp:wrapTopAndBottom/>
            <wp:docPr id="16" name="Immagin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2660" cy="130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spacing w:before="57" w:after="113" w:line="288" w:lineRule="auto"/>
        <w:rPr>
          <w:rFonts w:ascii="Arial" w:hAnsi="Arial" w:cs="Arial"/>
          <w:kern w:val="3"/>
        </w:rPr>
      </w:pP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t xml:space="preserve">2.3.3.3. Eliminazione di attributi multivalore (Tipo_letto) </w:t>
      </w:r>
    </w:p>
    <w:p w:rsidR="00686A2C" w:rsidRDefault="00F31A58" w:rsidP="00686A2C">
      <w:pPr>
        <w:suppressAutoHyphens/>
        <w:spacing w:before="57" w:after="113" w:line="288" w:lineRule="auto"/>
        <w:rPr>
          <w:rFonts w:ascii="Arial" w:hAnsi="Arial" w:cs="Arial"/>
          <w:kern w:val="3"/>
        </w:rPr>
      </w:pPr>
      <w:r>
        <w:rPr>
          <w:rFonts w:ascii="Calibri" w:hAnsi="Calibri" w:cs="Calibri"/>
          <w:noProof/>
          <w:lang w:val="it"/>
        </w:rPr>
        <w:drawing>
          <wp:anchor distT="0" distB="0" distL="114300" distR="114300" simplePos="0" relativeHeight="251669504" behindDoc="0" locked="0" layoutInCell="1" allowOverlap="1">
            <wp:simplePos x="0" y="0"/>
            <wp:positionH relativeFrom="column">
              <wp:posOffset>2838450</wp:posOffset>
            </wp:positionH>
            <wp:positionV relativeFrom="paragraph">
              <wp:posOffset>245110</wp:posOffset>
            </wp:positionV>
            <wp:extent cx="2552065" cy="1594485"/>
            <wp:effectExtent l="0" t="0" r="635" b="5715"/>
            <wp:wrapTopAndBottom/>
            <wp:docPr id="13" name="Immagin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2065" cy="1594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lang w:val="it"/>
        </w:rPr>
        <w:drawing>
          <wp:anchor distT="0" distB="0" distL="114300" distR="114300" simplePos="0" relativeHeight="251672576" behindDoc="0" locked="0" layoutInCell="1" allowOverlap="1">
            <wp:simplePos x="0" y="0"/>
            <wp:positionH relativeFrom="margin">
              <wp:align>left</wp:align>
            </wp:positionH>
            <wp:positionV relativeFrom="paragraph">
              <wp:posOffset>266065</wp:posOffset>
            </wp:positionV>
            <wp:extent cx="2530475" cy="1668780"/>
            <wp:effectExtent l="0" t="0" r="3175" b="7620"/>
            <wp:wrapTopAndBottom/>
            <wp:docPr id="14" name="Immagin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7382" cy="16732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spacing w:before="57" w:after="113" w:line="288" w:lineRule="auto"/>
        <w:rPr>
          <w:rFonts w:ascii="Arial" w:hAnsi="Arial" w:cs="Arial"/>
          <w:kern w:val="3"/>
        </w:rPr>
      </w:pP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lastRenderedPageBreak/>
        <w:t xml:space="preserve">2.3.3.4. Eliminazione di attributi composti (Indirizzo) </w:t>
      </w: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71552" behindDoc="0" locked="0" layoutInCell="1" allowOverlap="1">
            <wp:simplePos x="0" y="0"/>
            <wp:positionH relativeFrom="column">
              <wp:posOffset>2743200</wp:posOffset>
            </wp:positionH>
            <wp:positionV relativeFrom="paragraph">
              <wp:posOffset>244874</wp:posOffset>
            </wp:positionV>
            <wp:extent cx="2243455" cy="1286510"/>
            <wp:effectExtent l="0" t="0" r="4445" b="8890"/>
            <wp:wrapTopAndBottom/>
            <wp:docPr id="11" name="Immagin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345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Pr="00F31A58" w:rsidRDefault="00686A2C" w:rsidP="00F31A58">
      <w:pPr>
        <w:suppressAutoHyphens/>
        <w:rPr>
          <w:rFonts w:ascii="Liberation Serif" w:hAnsi="Liberation Serif" w:cs="Liberation Serif"/>
          <w:kern w:val="3"/>
        </w:rPr>
      </w:pPr>
      <w:r>
        <w:rPr>
          <w:rFonts w:ascii="Calibri" w:hAnsi="Calibri" w:cs="Calibri"/>
          <w:noProof/>
          <w:lang w:val="it"/>
        </w:rPr>
        <w:drawing>
          <wp:anchor distT="0" distB="0" distL="114300" distR="114300" simplePos="0" relativeHeight="251670528" behindDoc="0" locked="0" layoutInCell="1" allowOverlap="1">
            <wp:simplePos x="0" y="0"/>
            <wp:positionH relativeFrom="column">
              <wp:posOffset>0</wp:posOffset>
            </wp:positionH>
            <wp:positionV relativeFrom="paragraph">
              <wp:posOffset>-369</wp:posOffset>
            </wp:positionV>
            <wp:extent cx="2275205" cy="1286510"/>
            <wp:effectExtent l="0" t="0" r="0" b="8890"/>
            <wp:wrapTopAndBottom/>
            <wp:docPr id="12" name="Immagin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20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Pr="00F31A58" w:rsidRDefault="00686A2C" w:rsidP="00686A2C">
      <w:pPr>
        <w:suppressAutoHyphens/>
        <w:spacing w:before="57" w:after="113" w:line="288" w:lineRule="auto"/>
        <w:rPr>
          <w:rFonts w:ascii="Arial" w:hAnsi="Arial" w:cs="Arial"/>
          <w:kern w:val="3"/>
          <w:sz w:val="24"/>
          <w:szCs w:val="24"/>
        </w:rPr>
      </w:pPr>
      <w:r w:rsidRPr="00F31A58">
        <w:rPr>
          <w:rFonts w:ascii="Arial" w:hAnsi="Arial" w:cs="Arial"/>
          <w:kern w:val="3"/>
          <w:sz w:val="24"/>
          <w:szCs w:val="24"/>
        </w:rPr>
        <w:t>Questo tipo di partizionamento è necessario perché gli attributi composti non sono direttamente rappresentabili nel modello relazionale. Per risolvere il problema, vengono scomposti negli attributi che li compongono e restano collegati alla stessa entità a cui erano collegati in precedenza.</w:t>
      </w: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t xml:space="preserve">2.3.3.5. Eliminazione di attributi composti (Data) </w:t>
      </w: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73600" behindDoc="0" locked="0" layoutInCell="1" allowOverlap="1">
            <wp:simplePos x="0" y="0"/>
            <wp:positionH relativeFrom="column">
              <wp:posOffset>2711450</wp:posOffset>
            </wp:positionH>
            <wp:positionV relativeFrom="paragraph">
              <wp:posOffset>270421</wp:posOffset>
            </wp:positionV>
            <wp:extent cx="2275205" cy="1286510"/>
            <wp:effectExtent l="0" t="0" r="0" b="8890"/>
            <wp:wrapTopAndBottom/>
            <wp:docPr id="9" name="Immagin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520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Pr="00F31A58" w:rsidRDefault="00686A2C" w:rsidP="00F31A58">
      <w:pPr>
        <w:suppressAutoHyphens/>
        <w:rPr>
          <w:rFonts w:ascii="Liberation Serif" w:hAnsi="Liberation Serif" w:cs="Liberation Serif"/>
          <w:kern w:val="3"/>
        </w:rPr>
      </w:pPr>
      <w:r>
        <w:rPr>
          <w:rFonts w:ascii="Calibri" w:hAnsi="Calibri" w:cs="Calibri"/>
          <w:noProof/>
          <w:lang w:val="it"/>
        </w:rPr>
        <w:drawing>
          <wp:anchor distT="0" distB="0" distL="114300" distR="114300" simplePos="0" relativeHeight="251674624" behindDoc="0" locked="0" layoutInCell="1" allowOverlap="1">
            <wp:simplePos x="0" y="0"/>
            <wp:positionH relativeFrom="column">
              <wp:posOffset>0</wp:posOffset>
            </wp:positionH>
            <wp:positionV relativeFrom="paragraph">
              <wp:posOffset>-3943</wp:posOffset>
            </wp:positionV>
            <wp:extent cx="2265045" cy="1286510"/>
            <wp:effectExtent l="0" t="0" r="1905" b="8890"/>
            <wp:wrapTopAndBottom/>
            <wp:docPr id="10" name="Immagin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504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t xml:space="preserve">2.3.3.6. Eliminazione di attributi composti (Prezzo) </w:t>
      </w:r>
    </w:p>
    <w:p w:rsidR="00686A2C" w:rsidRDefault="00686A2C" w:rsidP="00686A2C">
      <w:pPr>
        <w:pStyle w:val="Titolo3"/>
        <w:suppressAutoHyphens/>
        <w:spacing w:before="140" w:after="120"/>
        <w:rPr>
          <w:rFonts w:ascii="Arial" w:hAnsi="Arial" w:cs="Arial"/>
          <w:b/>
          <w:bCs/>
          <w:kern w:val="3"/>
        </w:rPr>
      </w:pP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76672" behindDoc="0" locked="0" layoutInCell="1" allowOverlap="1">
            <wp:simplePos x="0" y="0"/>
            <wp:positionH relativeFrom="column">
              <wp:posOffset>2796185</wp:posOffset>
            </wp:positionH>
            <wp:positionV relativeFrom="paragraph">
              <wp:posOffset>313528</wp:posOffset>
            </wp:positionV>
            <wp:extent cx="2658110" cy="1488440"/>
            <wp:effectExtent l="0" t="0" r="8890" b="0"/>
            <wp:wrapTopAndBottom/>
            <wp:docPr id="7" name="Immagin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811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lang w:val="it"/>
        </w:rPr>
        <w:drawing>
          <wp:anchor distT="0" distB="0" distL="114300" distR="114300" simplePos="0" relativeHeight="251675648" behindDoc="0" locked="0" layoutInCell="1" allowOverlap="1">
            <wp:simplePos x="0" y="0"/>
            <wp:positionH relativeFrom="margin">
              <wp:align>left</wp:align>
            </wp:positionH>
            <wp:positionV relativeFrom="paragraph">
              <wp:posOffset>281940</wp:posOffset>
            </wp:positionV>
            <wp:extent cx="2615565" cy="1520190"/>
            <wp:effectExtent l="0" t="0" r="0" b="3810"/>
            <wp:wrapTopAndBottom/>
            <wp:docPr id="8" name="Immagin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8294" cy="15217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rPr>
          <w:rFonts w:ascii="Liberation Serif" w:hAnsi="Liberation Serif" w:cs="Liberation Serif"/>
          <w:kern w:val="3"/>
        </w:rPr>
      </w:pPr>
    </w:p>
    <w:p w:rsidR="00686A2C" w:rsidRDefault="00686A2C" w:rsidP="00686A2C">
      <w:pPr>
        <w:suppressAutoHyphens/>
        <w:rPr>
          <w:rFonts w:ascii="Liberation Serif" w:hAnsi="Liberation Serif" w:cs="Liberation Serif"/>
          <w:kern w:val="3"/>
        </w:rPr>
      </w:pPr>
    </w:p>
    <w:p w:rsidR="00686A2C" w:rsidRDefault="00686A2C" w:rsidP="00686A2C">
      <w:pPr>
        <w:suppressAutoHyphens/>
        <w:spacing w:before="57" w:after="113" w:line="288" w:lineRule="auto"/>
        <w:rPr>
          <w:rFonts w:ascii="Arial" w:hAnsi="Arial" w:cs="Arial"/>
          <w:kern w:val="3"/>
        </w:rPr>
      </w:pPr>
    </w:p>
    <w:p w:rsidR="00686A2C" w:rsidRDefault="00686A2C" w:rsidP="00686A2C">
      <w:pPr>
        <w:pStyle w:val="Titolo3"/>
        <w:suppressAutoHyphens/>
        <w:spacing w:before="140" w:after="120"/>
        <w:rPr>
          <w:rFonts w:ascii="Arial" w:hAnsi="Arial" w:cs="Arial"/>
          <w:b/>
          <w:bCs/>
          <w:kern w:val="3"/>
        </w:rPr>
      </w:pPr>
      <w:r>
        <w:rPr>
          <w:rFonts w:ascii="Arial" w:hAnsi="Arial" w:cs="Arial"/>
          <w:b/>
          <w:bCs/>
          <w:kern w:val="3"/>
        </w:rPr>
        <w:lastRenderedPageBreak/>
        <w:t xml:space="preserve">2.3.3.7. Eliminazione di attributi composti (Superhost) </w:t>
      </w:r>
    </w:p>
    <w:p w:rsidR="00686A2C" w:rsidRDefault="00686A2C" w:rsidP="00686A2C">
      <w:pPr>
        <w:pStyle w:val="Titolo3"/>
        <w:suppressAutoHyphens/>
        <w:spacing w:before="140" w:after="120"/>
        <w:rPr>
          <w:rFonts w:ascii="Arial" w:hAnsi="Arial" w:cs="Arial"/>
          <w:b/>
          <w:bCs/>
          <w:kern w:val="3"/>
        </w:rPr>
      </w:pP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78720" behindDoc="0" locked="0" layoutInCell="1" allowOverlap="1">
            <wp:simplePos x="0" y="0"/>
            <wp:positionH relativeFrom="column">
              <wp:posOffset>2541181</wp:posOffset>
            </wp:positionH>
            <wp:positionV relativeFrom="paragraph">
              <wp:posOffset>177652</wp:posOffset>
            </wp:positionV>
            <wp:extent cx="2243455" cy="1286510"/>
            <wp:effectExtent l="0" t="0" r="4445" b="8890"/>
            <wp:wrapTopAndBottom/>
            <wp:docPr id="5" name="Immagin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3455"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lang w:val="it"/>
        </w:rPr>
        <w:drawing>
          <wp:anchor distT="0" distB="0" distL="114300" distR="114300" simplePos="0" relativeHeight="251677696" behindDoc="0" locked="0" layoutInCell="1" allowOverlap="1">
            <wp:simplePos x="0" y="0"/>
            <wp:positionH relativeFrom="margin">
              <wp:align>left</wp:align>
            </wp:positionH>
            <wp:positionV relativeFrom="paragraph">
              <wp:posOffset>200778</wp:posOffset>
            </wp:positionV>
            <wp:extent cx="2243455" cy="1286510"/>
            <wp:effectExtent l="0" t="0" r="4445" b="8890"/>
            <wp:wrapTopAndBottom/>
            <wp:docPr id="6" name="Immagin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345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Default="00686A2C" w:rsidP="00686A2C">
      <w:pPr>
        <w:suppressAutoHyphens/>
        <w:spacing w:before="57" w:after="113" w:line="288" w:lineRule="auto"/>
        <w:rPr>
          <w:rFonts w:ascii="Arial" w:hAnsi="Arial" w:cs="Arial"/>
          <w:kern w:val="3"/>
        </w:rPr>
      </w:pPr>
    </w:p>
    <w:p w:rsidR="00686A2C" w:rsidRDefault="00F31A58" w:rsidP="00686A2C">
      <w:pPr>
        <w:pStyle w:val="Titolo3"/>
        <w:suppressAutoHyphens/>
        <w:spacing w:before="140" w:after="120"/>
        <w:rPr>
          <w:rFonts w:ascii="Arial" w:hAnsi="Arial" w:cs="Arial"/>
          <w:b/>
          <w:bCs/>
          <w:kern w:val="3"/>
        </w:rPr>
      </w:pPr>
      <w:r>
        <w:rPr>
          <w:rFonts w:ascii="Calibri" w:hAnsi="Calibri" w:cs="Calibri"/>
          <w:noProof/>
          <w:lang w:val="it"/>
        </w:rPr>
        <w:drawing>
          <wp:anchor distT="0" distB="0" distL="114300" distR="114300" simplePos="0" relativeHeight="251680768" behindDoc="0" locked="0" layoutInCell="1" allowOverlap="1">
            <wp:simplePos x="0" y="0"/>
            <wp:positionH relativeFrom="column">
              <wp:posOffset>2402958</wp:posOffset>
            </wp:positionH>
            <wp:positionV relativeFrom="paragraph">
              <wp:posOffset>238687</wp:posOffset>
            </wp:positionV>
            <wp:extent cx="2254250" cy="1308100"/>
            <wp:effectExtent l="0" t="0" r="0" b="6350"/>
            <wp:wrapTopAndBottom/>
            <wp:docPr id="3" name="Immagin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4250"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A2C">
        <w:rPr>
          <w:rFonts w:ascii="Arial" w:hAnsi="Arial" w:cs="Arial"/>
          <w:b/>
          <w:bCs/>
          <w:kern w:val="3"/>
        </w:rPr>
        <w:t xml:space="preserve">2.3.3.8. Eliminazione di attributi composti (Annuncio) </w:t>
      </w:r>
    </w:p>
    <w:p w:rsidR="00686A2C" w:rsidRPr="00F31A58" w:rsidRDefault="00686A2C" w:rsidP="00F31A58">
      <w:pPr>
        <w:suppressAutoHyphens/>
        <w:rPr>
          <w:rFonts w:ascii="Liberation Serif" w:hAnsi="Liberation Serif" w:cs="Liberation Serif"/>
          <w:kern w:val="3"/>
        </w:rPr>
      </w:pPr>
      <w:r>
        <w:rPr>
          <w:rFonts w:ascii="Calibri" w:hAnsi="Calibri" w:cs="Calibri"/>
          <w:noProof/>
          <w:lang w:val="it"/>
        </w:rPr>
        <w:drawing>
          <wp:anchor distT="0" distB="0" distL="114300" distR="114300" simplePos="0" relativeHeight="251679744" behindDoc="0" locked="0" layoutInCell="1" allowOverlap="1">
            <wp:simplePos x="0" y="0"/>
            <wp:positionH relativeFrom="column">
              <wp:posOffset>0</wp:posOffset>
            </wp:positionH>
            <wp:positionV relativeFrom="paragraph">
              <wp:posOffset>-1181</wp:posOffset>
            </wp:positionV>
            <wp:extent cx="2254250" cy="1286510"/>
            <wp:effectExtent l="0" t="0" r="0" b="8890"/>
            <wp:wrapTopAndBottom/>
            <wp:docPr id="4" name="Immagin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4250"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A2C" w:rsidRPr="00F31A58" w:rsidRDefault="00686A2C" w:rsidP="00686A2C">
      <w:pPr>
        <w:suppressAutoHyphens/>
        <w:spacing w:after="140" w:line="288" w:lineRule="auto"/>
        <w:rPr>
          <w:rFonts w:ascii="Arial" w:hAnsi="Arial" w:cs="Arial"/>
          <w:kern w:val="3"/>
          <w:sz w:val="24"/>
          <w:szCs w:val="24"/>
        </w:rPr>
      </w:pPr>
      <w:r w:rsidRPr="00F31A58">
        <w:rPr>
          <w:rFonts w:ascii="Arial" w:hAnsi="Arial" w:cs="Arial"/>
          <w:b/>
          <w:bCs/>
          <w:kern w:val="3"/>
          <w:sz w:val="24"/>
          <w:szCs w:val="24"/>
        </w:rPr>
        <w:t xml:space="preserve">Osservazioni: </w:t>
      </w:r>
      <w:r w:rsidRPr="00F31A58">
        <w:rPr>
          <w:rFonts w:ascii="Arial" w:hAnsi="Arial" w:cs="Arial"/>
          <w:kern w:val="3"/>
          <w:sz w:val="24"/>
          <w:szCs w:val="24"/>
        </w:rPr>
        <w:t xml:space="preserve">per quanto riguarda gli attributi opzionali, ad esempio </w:t>
      </w:r>
      <w:r w:rsidRPr="00F31A58">
        <w:rPr>
          <w:rFonts w:ascii="Times New Roman" w:hAnsi="Times New Roman" w:cs="Times New Roman"/>
          <w:kern w:val="3"/>
          <w:sz w:val="24"/>
          <w:szCs w:val="24"/>
        </w:rPr>
        <w:t>“</w:t>
      </w:r>
      <w:r w:rsidRPr="00F31A58">
        <w:rPr>
          <w:rFonts w:ascii="Arial" w:hAnsi="Arial" w:cs="Arial"/>
          <w:kern w:val="3"/>
          <w:sz w:val="24"/>
          <w:szCs w:val="24"/>
        </w:rPr>
        <w:t>Descrizione</w:t>
      </w:r>
      <w:r w:rsidRPr="00F31A58">
        <w:rPr>
          <w:rFonts w:ascii="Times New Roman" w:hAnsi="Times New Roman" w:cs="Times New Roman"/>
          <w:kern w:val="3"/>
          <w:sz w:val="24"/>
          <w:szCs w:val="24"/>
        </w:rPr>
        <w:t>”</w:t>
      </w:r>
      <w:r w:rsidRPr="00F31A58">
        <w:rPr>
          <w:rFonts w:ascii="Arial" w:hAnsi="Arial" w:cs="Arial"/>
          <w:kern w:val="3"/>
          <w:sz w:val="24"/>
          <w:szCs w:val="24"/>
        </w:rPr>
        <w:t xml:space="preserve"> nella nostra BD, verranno rappresentati con un </w:t>
      </w:r>
      <w:r w:rsidRPr="00F31A58">
        <w:rPr>
          <w:rFonts w:ascii="Times New Roman" w:hAnsi="Times New Roman" w:cs="Times New Roman"/>
          <w:kern w:val="3"/>
          <w:sz w:val="24"/>
          <w:szCs w:val="24"/>
        </w:rPr>
        <w:t>“</w:t>
      </w:r>
      <w:r w:rsidRPr="00F31A58">
        <w:rPr>
          <w:rFonts w:ascii="Arial" w:hAnsi="Arial" w:cs="Arial"/>
          <w:kern w:val="3"/>
          <w:sz w:val="24"/>
          <w:szCs w:val="24"/>
        </w:rPr>
        <w:t>*</w:t>
      </w:r>
      <w:r w:rsidRPr="00F31A58">
        <w:rPr>
          <w:rFonts w:ascii="Times New Roman" w:hAnsi="Times New Roman" w:cs="Times New Roman"/>
          <w:kern w:val="3"/>
          <w:sz w:val="24"/>
          <w:szCs w:val="24"/>
        </w:rPr>
        <w:t>”</w:t>
      </w:r>
      <w:r w:rsidRPr="00F31A58">
        <w:rPr>
          <w:rFonts w:ascii="Arial" w:hAnsi="Arial" w:cs="Arial"/>
          <w:kern w:val="3"/>
          <w:sz w:val="24"/>
          <w:szCs w:val="24"/>
        </w:rPr>
        <w:t xml:space="preserve"> che segue il loro nome nel modello relazionale, perciò non serve gestirli in qualche modo particolare.</w:t>
      </w:r>
    </w:p>
    <w:p w:rsidR="00686A2C" w:rsidRDefault="00686A2C" w:rsidP="00686A2C">
      <w:pPr>
        <w:pStyle w:val="Titolo2"/>
        <w:keepNext/>
        <w:suppressAutoHyphens/>
        <w:spacing w:before="57" w:after="113"/>
        <w:rPr>
          <w:rFonts w:ascii="Liberation Sans" w:hAnsi="Liberation Sans" w:cs="Liberation Sans"/>
          <w:b/>
          <w:bCs/>
          <w:kern w:val="3"/>
          <w:sz w:val="28"/>
          <w:szCs w:val="28"/>
          <w:lang w:val="it-IT"/>
        </w:rPr>
      </w:pPr>
      <w:r>
        <w:rPr>
          <w:rFonts w:ascii="Liberation Sans" w:hAnsi="Liberation Sans" w:cs="Liberation Sans"/>
          <w:b/>
          <w:bCs/>
          <w:kern w:val="3"/>
          <w:sz w:val="28"/>
          <w:szCs w:val="28"/>
          <w:lang w:val="it-IT"/>
        </w:rPr>
        <w:t>2.3.4. Scelta degli identificatori principali</w:t>
      </w:r>
    </w:p>
    <w:tbl>
      <w:tblPr>
        <w:tblW w:w="0" w:type="auto"/>
        <w:tblLayout w:type="fixed"/>
        <w:tblCellMar>
          <w:left w:w="10" w:type="dxa"/>
          <w:right w:w="10" w:type="dxa"/>
        </w:tblCellMar>
        <w:tblLook w:val="0000" w:firstRow="0" w:lastRow="0" w:firstColumn="0" w:lastColumn="0" w:noHBand="0" w:noVBand="0"/>
      </w:tblPr>
      <w:tblGrid>
        <w:gridCol w:w="4819"/>
        <w:gridCol w:w="4819"/>
      </w:tblGrid>
      <w:tr w:rsidR="00686A2C">
        <w:tc>
          <w:tcPr>
            <w:tcW w:w="4819" w:type="dxa"/>
            <w:tcBorders>
              <w:top w:val="single" w:sz="2" w:space="0" w:color="000000"/>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ans" w:hAnsi="Liberation Sans" w:cs="Liberation Sans"/>
                <w:b/>
                <w:bCs/>
                <w:kern w:val="3"/>
                <w:sz w:val="24"/>
                <w:szCs w:val="24"/>
              </w:rPr>
            </w:pPr>
            <w:r w:rsidRPr="00F31A58">
              <w:rPr>
                <w:rFonts w:ascii="Liberation Sans" w:hAnsi="Liberation Sans" w:cs="Liberation Sans"/>
                <w:b/>
                <w:bCs/>
                <w:kern w:val="3"/>
                <w:sz w:val="24"/>
                <w:szCs w:val="24"/>
              </w:rPr>
              <w:t>Entità</w:t>
            </w:r>
          </w:p>
        </w:tc>
        <w:tc>
          <w:tcPr>
            <w:tcW w:w="4819" w:type="dxa"/>
            <w:tcBorders>
              <w:top w:val="single" w:sz="2" w:space="0" w:color="000000"/>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ans" w:hAnsi="Liberation Sans" w:cs="Liberation Sans"/>
                <w:b/>
                <w:bCs/>
                <w:kern w:val="3"/>
                <w:sz w:val="24"/>
                <w:szCs w:val="24"/>
              </w:rPr>
            </w:pPr>
            <w:r w:rsidRPr="00F31A58">
              <w:rPr>
                <w:rFonts w:ascii="Liberation Sans" w:hAnsi="Liberation Sans" w:cs="Liberation Sans"/>
                <w:b/>
                <w:bCs/>
                <w:kern w:val="3"/>
                <w:sz w:val="24"/>
                <w:szCs w:val="24"/>
              </w:rPr>
              <w:t>Identificatore principale</w:t>
            </w:r>
          </w:p>
          <w:p w:rsidR="00686A2C" w:rsidRPr="00F31A58" w:rsidRDefault="00686A2C" w:rsidP="00F31A58">
            <w:pPr>
              <w:suppressLineNumbers/>
              <w:suppressAutoHyphens/>
              <w:jc w:val="center"/>
              <w:rPr>
                <w:rFonts w:ascii="Liberation Sans" w:hAnsi="Liberation Sans" w:cs="Liberation Sans"/>
                <w:b/>
                <w:bCs/>
                <w:kern w:val="3"/>
                <w:sz w:val="24"/>
                <w:szCs w:val="24"/>
              </w:rPr>
            </w:pP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Id_alloggio</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Id_stanza</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Proprietario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Id_proprietario</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Utente</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Email</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Servizio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Id_servizio</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tabs>
                <w:tab w:val="left" w:pos="1290"/>
              </w:tab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Lingue parlate</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Id_lingua</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Tipo letto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Id_tipo_letto</w:t>
            </w:r>
          </w:p>
        </w:tc>
      </w:tr>
      <w:tr w:rsidR="00686A2C">
        <w:trPr>
          <w:trHeight w:val="394"/>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Prenotazione 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Numero_prenotazione_stanza</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Prenotazione 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Numero_prenotazione_alloggio</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lastRenderedPageBreak/>
              <w:t>Recensione 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Id_recensione_stanza</w:t>
            </w:r>
          </w:p>
        </w:tc>
      </w:tr>
      <w:tr w:rsidR="00686A2C">
        <w:trPr>
          <w:trHeight w:val="398"/>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Recensione 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Id_recensione_alloggio</w:t>
            </w:r>
          </w:p>
        </w:tc>
      </w:tr>
      <w:tr w:rsidR="00686A2C">
        <w:trPr>
          <w:trHeight w:val="448"/>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Recensione cliente 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Id_recensione_cliente_stanza</w:t>
            </w:r>
          </w:p>
        </w:tc>
      </w:tr>
      <w:tr w:rsidR="00686A2C">
        <w:trPr>
          <w:trHeight w:val="456"/>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Recensione cliente 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Id_recensione_cliente_alloggio</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Risposta cliente 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Id_risposta_cliente_stanza</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Risposta cliente 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Id_risposta_cliente_alloggio</w:t>
            </w:r>
          </w:p>
        </w:tc>
      </w:tr>
      <w:tr w:rsidR="00686A2C">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Risposta pubblica 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tabs>
                <w:tab w:val="left" w:pos="1860"/>
              </w:tab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Id_risposta_stanza_pubblica</w:t>
            </w:r>
          </w:p>
        </w:tc>
      </w:tr>
      <w:tr w:rsidR="00686A2C">
        <w:trPr>
          <w:trHeight w:val="438"/>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Risposta privata stanza</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Id_risposta_stanza_privata</w:t>
            </w:r>
          </w:p>
        </w:tc>
      </w:tr>
      <w:tr w:rsidR="00686A2C">
        <w:trPr>
          <w:trHeight w:val="602"/>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Risposta pubblica 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Id_risposta_alloggio_pubblica</w:t>
            </w:r>
          </w:p>
        </w:tc>
      </w:tr>
      <w:tr w:rsidR="00686A2C">
        <w:trPr>
          <w:trHeight w:val="512"/>
        </w:trPr>
        <w:tc>
          <w:tcPr>
            <w:tcW w:w="4819" w:type="dxa"/>
            <w:tcBorders>
              <w:top w:val="nil"/>
              <w:left w:val="single" w:sz="2" w:space="0" w:color="000000"/>
              <w:bottom w:val="single" w:sz="2" w:space="0" w:color="000000"/>
              <w:right w:val="nil"/>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Risposta privata alloggio</w:t>
            </w:r>
          </w:p>
        </w:tc>
        <w:tc>
          <w:tcPr>
            <w:tcW w:w="4819" w:type="dxa"/>
            <w:tcBorders>
              <w:top w:val="nil"/>
              <w:left w:val="single" w:sz="2" w:space="0" w:color="000000"/>
              <w:bottom w:val="single" w:sz="2" w:space="0" w:color="000000"/>
              <w:right w:val="single" w:sz="2" w:space="0" w:color="000000"/>
            </w:tcBorders>
          </w:tcPr>
          <w:p w:rsidR="00686A2C" w:rsidRPr="00F31A58" w:rsidRDefault="00686A2C" w:rsidP="00F31A58">
            <w:pPr>
              <w:suppressLineNumbers/>
              <w:suppressAutoHyphens/>
              <w:jc w:val="center"/>
              <w:rPr>
                <w:rFonts w:ascii="Liberation Serif" w:hAnsi="Liberation Serif" w:cs="Liberation Serif"/>
                <w:kern w:val="3"/>
                <w:sz w:val="24"/>
                <w:szCs w:val="24"/>
              </w:rPr>
            </w:pPr>
            <w:r w:rsidRPr="00F31A58">
              <w:rPr>
                <w:rFonts w:ascii="Liberation Serif" w:hAnsi="Liberation Serif" w:cs="Liberation Serif"/>
                <w:kern w:val="3"/>
                <w:sz w:val="24"/>
                <w:szCs w:val="24"/>
              </w:rPr>
              <w:t>Id_risposta_alloggio_privata</w:t>
            </w:r>
          </w:p>
        </w:tc>
      </w:tr>
    </w:tbl>
    <w:p w:rsidR="00686A2C" w:rsidRDefault="00686A2C" w:rsidP="00686A2C">
      <w:pPr>
        <w:suppressAutoHyphens/>
        <w:spacing w:after="140" w:line="288" w:lineRule="auto"/>
        <w:rPr>
          <w:rFonts w:ascii="Liberation Serif" w:hAnsi="Liberation Serif" w:cs="Liberation Serif"/>
          <w:kern w:val="3"/>
        </w:rPr>
      </w:pPr>
    </w:p>
    <w:p w:rsidR="00686A2C" w:rsidRPr="00F31A58" w:rsidRDefault="00686A2C" w:rsidP="00686A2C">
      <w:pPr>
        <w:suppressAutoHyphens/>
        <w:spacing w:after="140" w:line="288" w:lineRule="auto"/>
        <w:rPr>
          <w:rFonts w:ascii="Liberation Serif" w:hAnsi="Liberation Serif" w:cs="Liberation Serif"/>
          <w:kern w:val="3"/>
          <w:sz w:val="24"/>
          <w:szCs w:val="24"/>
        </w:rPr>
      </w:pPr>
      <w:r w:rsidRPr="00F31A58">
        <w:rPr>
          <w:rFonts w:ascii="Liberation Serif" w:hAnsi="Liberation Serif" w:cs="Liberation Serif"/>
          <w:kern w:val="3"/>
          <w:sz w:val="24"/>
          <w:szCs w:val="24"/>
        </w:rPr>
        <w:t xml:space="preserve">Le entità </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Utente</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 xml:space="preserve">, </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Prenotazione stanza</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 xml:space="preserve"> e </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Prenotazione alloggio</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 xml:space="preserve"> possiedono una loro chiave (superchiave minimale) data dai requisiti iniziali, mentre per tutte le altre entità abbiamo deciso di utilizzare identificatori </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surrogati</w:t>
      </w:r>
      <w:r w:rsidRPr="00F31A58">
        <w:rPr>
          <w:rFonts w:ascii="Times New Roman" w:hAnsi="Times New Roman" w:cs="Times New Roman"/>
          <w:kern w:val="3"/>
          <w:sz w:val="24"/>
          <w:szCs w:val="24"/>
        </w:rPr>
        <w:t>”</w:t>
      </w:r>
      <w:r w:rsidRPr="00F31A58">
        <w:rPr>
          <w:rFonts w:ascii="Liberation Serif" w:hAnsi="Liberation Serif" w:cs="Liberation Serif"/>
          <w:kern w:val="3"/>
          <w:sz w:val="24"/>
          <w:szCs w:val="24"/>
        </w:rPr>
        <w:t>, ipotizzandoli popolati da valori univoci,  per semplificare la gestione del database e non avere una ridondanza dei medesimi dati su più tabelle. In particolare, avremmo avuto numerosi identificatori esterni che sarebbero stati composti da più attributi.</w:t>
      </w:r>
    </w:p>
    <w:p w:rsidR="00686A2C" w:rsidRDefault="00686A2C"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972A94" w:rsidRDefault="00972A94" w:rsidP="00686A2C">
      <w:pPr>
        <w:suppressAutoHyphens/>
        <w:rPr>
          <w:rFonts w:ascii="Liberation Serif" w:hAnsi="Liberation Serif" w:cs="Liberation Serif"/>
          <w:kern w:val="3"/>
        </w:rPr>
      </w:pPr>
    </w:p>
    <w:p w:rsidR="00686A2C" w:rsidRDefault="00686A2C" w:rsidP="00686A2C">
      <w:pPr>
        <w:pStyle w:val="Titolo1"/>
        <w:keepNext/>
        <w:suppressAutoHyphens/>
        <w:spacing w:before="240" w:after="120"/>
        <w:rPr>
          <w:rFonts w:ascii="Arial" w:hAnsi="Arial" w:cs="Arial"/>
          <w:b/>
          <w:bCs/>
          <w:kern w:val="3"/>
          <w:sz w:val="28"/>
          <w:szCs w:val="28"/>
          <w:lang w:val="it-IT"/>
        </w:rPr>
      </w:pPr>
      <w:r>
        <w:rPr>
          <w:rFonts w:ascii="Arial" w:hAnsi="Arial" w:cs="Arial"/>
          <w:b/>
          <w:bCs/>
          <w:kern w:val="3"/>
          <w:sz w:val="28"/>
          <w:szCs w:val="28"/>
          <w:lang w:val="it-IT"/>
        </w:rPr>
        <w:lastRenderedPageBreak/>
        <w:t>2.4 Schema E-R ristrutturato + regole aziendali</w:t>
      </w:r>
    </w:p>
    <w:p w:rsidR="00686A2C" w:rsidRDefault="00686A2C" w:rsidP="00686A2C">
      <w:pPr>
        <w:pStyle w:val="Titolo2"/>
        <w:keepNext/>
        <w:suppressAutoHyphens/>
        <w:spacing w:before="57" w:after="113"/>
        <w:rPr>
          <w:rFonts w:ascii="Liberation Sans" w:hAnsi="Liberation Sans" w:cs="Liberation Sans"/>
          <w:b/>
          <w:bCs/>
          <w:kern w:val="3"/>
          <w:sz w:val="28"/>
          <w:szCs w:val="28"/>
          <w:lang w:val="it-IT"/>
        </w:rPr>
      </w:pPr>
    </w:p>
    <w:p w:rsidR="00972A94" w:rsidRDefault="00972A94" w:rsidP="00972A94">
      <w:r>
        <w:rPr>
          <w:rFonts w:ascii="Calibri" w:hAnsi="Calibri" w:cs="Calibri"/>
          <w:noProof/>
          <w:lang w:val="it"/>
        </w:rPr>
        <w:drawing>
          <wp:anchor distT="0" distB="0" distL="114300" distR="114300" simplePos="0" relativeHeight="251681792" behindDoc="0" locked="0" layoutInCell="1" allowOverlap="1">
            <wp:simplePos x="0" y="0"/>
            <wp:positionH relativeFrom="margin">
              <wp:posOffset>-461010</wp:posOffset>
            </wp:positionH>
            <wp:positionV relativeFrom="paragraph">
              <wp:posOffset>193675</wp:posOffset>
            </wp:positionV>
            <wp:extent cx="6642735" cy="4503420"/>
            <wp:effectExtent l="0" t="0" r="5715" b="0"/>
            <wp:wrapTopAndBottom/>
            <wp:docPr id="2" name="Immagin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2735" cy="4503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Default="00972A94" w:rsidP="00972A94"/>
    <w:p w:rsidR="00972A94" w:rsidRPr="00972A94" w:rsidRDefault="00972A94" w:rsidP="00972A94"/>
    <w:p w:rsidR="00972A94" w:rsidRDefault="00972A94" w:rsidP="00972A94">
      <w:pPr>
        <w:pStyle w:val="Titolo2"/>
        <w:keepNext/>
        <w:suppressAutoHyphens/>
        <w:spacing w:before="57" w:after="113"/>
        <w:rPr>
          <w:rFonts w:cs="Liberation Sans"/>
          <w:b/>
          <w:bCs/>
          <w:kern w:val="3"/>
          <w:sz w:val="28"/>
          <w:szCs w:val="28"/>
          <w:lang w:val="it-IT"/>
        </w:rPr>
      </w:pPr>
      <w:r>
        <w:rPr>
          <w:rFonts w:cs="Liberation Sans"/>
          <w:b/>
          <w:bCs/>
          <w:kern w:val="3"/>
          <w:sz w:val="28"/>
          <w:szCs w:val="28"/>
          <w:lang w:val="it-IT"/>
        </w:rPr>
        <w:lastRenderedPageBreak/>
        <w:t>Regole aziendali (business rules):</w:t>
      </w:r>
    </w:p>
    <w:p w:rsidR="00972A94" w:rsidRDefault="00972A94" w:rsidP="00972A94">
      <w:pPr>
        <w:pStyle w:val="Titolo2"/>
        <w:keepNext/>
        <w:suppressAutoHyphens/>
        <w:spacing w:before="57" w:after="113"/>
        <w:rPr>
          <w:rFonts w:cs="Liberation Sans"/>
          <w:b/>
          <w:bCs/>
          <w:kern w:val="3"/>
          <w:sz w:val="28"/>
          <w:szCs w:val="28"/>
          <w:lang w:val="it-IT"/>
        </w:rPr>
      </w:pPr>
      <w:r>
        <w:rPr>
          <w:rFonts w:cs="Liberation Sans"/>
          <w:b/>
          <w:bCs/>
          <w:kern w:val="3"/>
          <w:sz w:val="28"/>
          <w:szCs w:val="28"/>
          <w:lang w:val="it-IT"/>
        </w:rPr>
        <w:t>Vincoli di Integrità:</w:t>
      </w:r>
    </w:p>
    <w:tbl>
      <w:tblPr>
        <w:tblW w:w="0" w:type="auto"/>
        <w:tblLayout w:type="fixed"/>
        <w:tblCellMar>
          <w:left w:w="10" w:type="dxa"/>
          <w:right w:w="10" w:type="dxa"/>
        </w:tblCellMar>
        <w:tblLook w:val="0000" w:firstRow="0" w:lastRow="0" w:firstColumn="0" w:lastColumn="0" w:noHBand="0" w:noVBand="0"/>
      </w:tblPr>
      <w:tblGrid>
        <w:gridCol w:w="960"/>
        <w:gridCol w:w="8678"/>
      </w:tblGrid>
      <w:tr w:rsidR="00972A94" w:rsidRPr="00972A94">
        <w:tc>
          <w:tcPr>
            <w:tcW w:w="960" w:type="dxa"/>
            <w:tcBorders>
              <w:top w:val="single" w:sz="2" w:space="0" w:color="000000"/>
              <w:left w:val="single" w:sz="2" w:space="0" w:color="000000"/>
              <w:bottom w:val="single" w:sz="2" w:space="0" w:color="000000"/>
              <w:right w:val="nil"/>
            </w:tcBorders>
          </w:tcPr>
          <w:p w:rsidR="00972A94" w:rsidRPr="00972A94" w:rsidRDefault="00972A94">
            <w:pPr>
              <w:suppressLineNumbers/>
              <w:suppressAutoHyphens/>
              <w:spacing w:line="252" w:lineRule="auto"/>
              <w:jc w:val="center"/>
              <w:rPr>
                <w:rFonts w:cs="Liberation Sans"/>
                <w:kern w:val="3"/>
                <w:sz w:val="24"/>
                <w:szCs w:val="24"/>
              </w:rPr>
            </w:pPr>
            <w:r w:rsidRPr="00972A94">
              <w:rPr>
                <w:rFonts w:cs="Liberation Sans"/>
                <w:kern w:val="3"/>
                <w:sz w:val="24"/>
                <w:szCs w:val="24"/>
              </w:rPr>
              <w:t>RV1</w:t>
            </w:r>
          </w:p>
        </w:tc>
        <w:tc>
          <w:tcPr>
            <w:tcW w:w="8678" w:type="dxa"/>
            <w:tcBorders>
              <w:top w:val="single" w:sz="2" w:space="0" w:color="000000"/>
              <w:left w:val="single" w:sz="2" w:space="0" w:color="000000"/>
              <w:bottom w:val="single" w:sz="2" w:space="0" w:color="000000"/>
              <w:right w:val="single" w:sz="2" w:space="0" w:color="000000"/>
            </w:tcBorders>
          </w:tcPr>
          <w:p w:rsidR="00972A94" w:rsidRPr="00972A94" w:rsidRDefault="00972A94">
            <w:pPr>
              <w:suppressLineNumbers/>
              <w:suppressAutoHyphens/>
              <w:spacing w:line="252" w:lineRule="auto"/>
              <w:rPr>
                <w:rFonts w:cs="Liberation Sans"/>
                <w:kern w:val="3"/>
                <w:sz w:val="24"/>
                <w:szCs w:val="24"/>
              </w:rPr>
            </w:pPr>
            <w:r w:rsidRPr="00972A94">
              <w:rPr>
                <w:rFonts w:cs="Liberation Sans"/>
                <w:kern w:val="3"/>
                <w:sz w:val="24"/>
                <w:szCs w:val="24"/>
              </w:rPr>
              <w:t>&lt;concetto&gt; deve/non deve &lt;espressione&gt;</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1</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 alloggio non deve essere prenotato da un utente se dalla data di inizio della prenotazione fino alla data di fine prenotazione risulta già occupato.</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2</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Una stanza non deve essere prenotata da un utente se dalla data di inizio della prenotazione fino alla data di fine prenotazione risulta già occupata.</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3</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Una stanza deve appartenere a uno e un solo alloggio.</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4</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La data di inizio di una prenotazione non deve precedere con quella di fine prenotazione.</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5</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Ogni recensione deve essere sempre relativa a una prenotazione o un utente.</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6</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 utente deve poter cancellare il proprio account dal sito; in questo caso i suoi dati personali verranno cancellati e rimarranno memorizzate solamente le recensioni e le risposte relative ad esse, tutto in forma anonima.</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7</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I proprietari</w:t>
            </w:r>
            <w:r w:rsidRPr="00972A94">
              <w:rPr>
                <w:rFonts w:ascii="Times New Roman" w:hAnsi="Times New Roman" w:cs="Times New Roman"/>
                <w:sz w:val="24"/>
                <w:szCs w:val="24"/>
              </w:rPr>
              <w:t xml:space="preserve"> </w:t>
            </w:r>
            <w:r w:rsidRPr="00972A94">
              <w:rPr>
                <w:rFonts w:ascii="Liberation Serif" w:hAnsi="Liberation Serif" w:cs="Liberation Serif"/>
                <w:sz w:val="24"/>
                <w:szCs w:val="24"/>
              </w:rPr>
              <w:t>devono poter</w:t>
            </w:r>
            <w:r w:rsidRPr="00972A94">
              <w:rPr>
                <w:rFonts w:ascii="Times New Roman" w:hAnsi="Times New Roman" w:cs="Times New Roman"/>
                <w:sz w:val="24"/>
                <w:szCs w:val="24"/>
              </w:rPr>
              <w:t xml:space="preserve"> cambiare i dati delle strutture inserite di cui sono proprietari</w:t>
            </w:r>
            <w:r w:rsidRPr="00972A94">
              <w:rPr>
                <w:rFonts w:ascii="Liberation Serif" w:hAnsi="Liberation Serif" w:cs="Liberation Serif"/>
                <w:sz w:val="24"/>
                <w:szCs w:val="24"/>
              </w:rPr>
              <w:t>.</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8</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 utente deve poter modificare i dati di una prenotazione a lui associata.</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9</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La valutazione di ogni recensione deve avere un valore compreso tra [1,5].</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10</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Le risposte di tipo pubblico di un alloggio devono essere visibili sotto alla relativa recensione alloggio.</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11</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Le risposte di tipo pubblico di una stanza devono essere visibili sotto alla relativa recensione stanza.</w:t>
            </w:r>
          </w:p>
        </w:tc>
      </w:tr>
      <w:tr w:rsidR="00972A94" w:rsidRPr="00972A94">
        <w:tc>
          <w:tcPr>
            <w:tcW w:w="960" w:type="dxa"/>
            <w:tcBorders>
              <w:top w:val="nil"/>
              <w:left w:val="single" w:sz="2" w:space="0" w:color="000000"/>
              <w:bottom w:val="single" w:sz="2" w:space="0" w:color="000000"/>
              <w:right w:val="nil"/>
            </w:tcBorders>
          </w:tcPr>
          <w:p w:rsidR="00972A94" w:rsidRPr="00972A94" w:rsidRDefault="00972A94">
            <w:pPr>
              <w:keepNext/>
              <w:suppressLineNumbers/>
              <w:suppressAutoHyphens/>
              <w:spacing w:line="100" w:lineRule="atLeast"/>
              <w:jc w:val="center"/>
              <w:rPr>
                <w:rFonts w:ascii="Liberation Serif" w:hAnsi="Liberation Serif" w:cs="Liberation Serif"/>
                <w:sz w:val="24"/>
                <w:szCs w:val="24"/>
              </w:rPr>
            </w:pPr>
            <w:r w:rsidRPr="00972A94">
              <w:rPr>
                <w:rFonts w:ascii="Liberation Serif" w:hAnsi="Liberation Serif" w:cs="Liberation Serif"/>
                <w:sz w:val="24"/>
                <w:szCs w:val="24"/>
              </w:rPr>
              <w:t>12</w:t>
            </w:r>
          </w:p>
        </w:tc>
        <w:tc>
          <w:tcPr>
            <w:tcW w:w="8678"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Le risposte di tipo privato devono essere visibili esclusivamente dal mittente e dal destinatario.</w:t>
            </w:r>
          </w:p>
        </w:tc>
      </w:tr>
    </w:tbl>
    <w:p w:rsidR="00972A94" w:rsidRPr="00972A94" w:rsidRDefault="00972A94" w:rsidP="00972A94">
      <w:pPr>
        <w:pStyle w:val="Titolo2"/>
        <w:keepNext/>
        <w:suppressAutoHyphens/>
        <w:spacing w:before="57" w:after="113"/>
        <w:rPr>
          <w:rFonts w:cs="Liberation Sans"/>
          <w:b/>
          <w:bCs/>
          <w:kern w:val="3"/>
          <w:lang w:val="it-IT"/>
        </w:rPr>
      </w:pPr>
      <w:r w:rsidRPr="00972A94">
        <w:rPr>
          <w:rFonts w:cs="Liberation Sans"/>
          <w:b/>
          <w:bCs/>
          <w:kern w:val="3"/>
          <w:lang w:val="it-IT"/>
        </w:rPr>
        <w:t>Derivazioni:</w:t>
      </w:r>
    </w:p>
    <w:tbl>
      <w:tblPr>
        <w:tblW w:w="9636" w:type="dxa"/>
        <w:tblLayout w:type="fixed"/>
        <w:tblCellMar>
          <w:left w:w="10" w:type="dxa"/>
          <w:right w:w="10" w:type="dxa"/>
        </w:tblCellMar>
        <w:tblLook w:val="0000" w:firstRow="0" w:lastRow="0" w:firstColumn="0" w:lastColumn="0" w:noHBand="0" w:noVBand="0"/>
      </w:tblPr>
      <w:tblGrid>
        <w:gridCol w:w="960"/>
        <w:gridCol w:w="8676"/>
      </w:tblGrid>
      <w:tr w:rsidR="00972A94" w:rsidRPr="00972A94" w:rsidTr="00244235">
        <w:tc>
          <w:tcPr>
            <w:tcW w:w="960" w:type="dxa"/>
            <w:tcBorders>
              <w:top w:val="single" w:sz="2" w:space="0" w:color="000000"/>
              <w:left w:val="single" w:sz="2" w:space="0" w:color="000000"/>
              <w:bottom w:val="single" w:sz="2" w:space="0" w:color="000000"/>
              <w:right w:val="nil"/>
            </w:tcBorders>
          </w:tcPr>
          <w:p w:rsidR="00972A94" w:rsidRPr="00972A94" w:rsidRDefault="00972A94">
            <w:pPr>
              <w:suppressLineNumbers/>
              <w:suppressAutoHyphens/>
              <w:spacing w:line="252" w:lineRule="auto"/>
              <w:jc w:val="center"/>
              <w:rPr>
                <w:rFonts w:cs="Liberation Sans"/>
                <w:kern w:val="3"/>
                <w:sz w:val="24"/>
                <w:szCs w:val="24"/>
              </w:rPr>
            </w:pPr>
            <w:r w:rsidRPr="00972A94">
              <w:rPr>
                <w:rFonts w:cs="Liberation Sans"/>
                <w:kern w:val="3"/>
                <w:sz w:val="24"/>
                <w:szCs w:val="24"/>
              </w:rPr>
              <w:t>RD1</w:t>
            </w:r>
          </w:p>
        </w:tc>
        <w:tc>
          <w:tcPr>
            <w:tcW w:w="8676" w:type="dxa"/>
            <w:tcBorders>
              <w:top w:val="single" w:sz="2" w:space="0" w:color="000000"/>
              <w:left w:val="single" w:sz="2" w:space="0" w:color="000000"/>
              <w:bottom w:val="single" w:sz="2" w:space="0" w:color="000000"/>
              <w:right w:val="single" w:sz="2" w:space="0" w:color="000000"/>
            </w:tcBorders>
          </w:tcPr>
          <w:p w:rsidR="00972A94" w:rsidRPr="00972A94" w:rsidRDefault="00972A94">
            <w:pPr>
              <w:suppressLineNumbers/>
              <w:suppressAutoHyphens/>
              <w:spacing w:line="252" w:lineRule="auto"/>
              <w:rPr>
                <w:rFonts w:cs="Liberation Sans"/>
                <w:kern w:val="3"/>
                <w:sz w:val="24"/>
                <w:szCs w:val="24"/>
              </w:rPr>
            </w:pPr>
            <w:r w:rsidRPr="00972A94">
              <w:rPr>
                <w:rFonts w:cs="Liberation Sans"/>
                <w:kern w:val="3"/>
                <w:sz w:val="24"/>
                <w:szCs w:val="24"/>
              </w:rPr>
              <w:t>&lt;concetto&gt; si ottiene &lt;operazione&gt;</w:t>
            </w:r>
          </w:p>
        </w:tc>
      </w:tr>
      <w:tr w:rsidR="00972A94" w:rsidRPr="00972A94" w:rsidTr="00244235">
        <w:tc>
          <w:tcPr>
            <w:tcW w:w="960" w:type="dxa"/>
            <w:tcBorders>
              <w:top w:val="nil"/>
              <w:left w:val="single" w:sz="2" w:space="0" w:color="000000"/>
              <w:bottom w:val="single" w:sz="2" w:space="0" w:color="000000"/>
              <w:right w:val="nil"/>
            </w:tcBorders>
          </w:tcPr>
          <w:p w:rsidR="00972A94" w:rsidRPr="00972A94" w:rsidRDefault="00972A94">
            <w:pPr>
              <w:suppressLineNumbers/>
              <w:suppressAutoHyphens/>
              <w:spacing w:line="252" w:lineRule="auto"/>
              <w:jc w:val="center"/>
              <w:rPr>
                <w:rFonts w:ascii="Liberation Serif" w:hAnsi="Liberation Serif" w:cs="Liberation Serif"/>
                <w:kern w:val="3"/>
                <w:sz w:val="24"/>
                <w:szCs w:val="24"/>
              </w:rPr>
            </w:pPr>
            <w:r w:rsidRPr="00972A94">
              <w:rPr>
                <w:rFonts w:ascii="Liberation Serif" w:hAnsi="Liberation Serif" w:cs="Liberation Serif"/>
                <w:kern w:val="3"/>
                <w:sz w:val="24"/>
                <w:szCs w:val="24"/>
              </w:rPr>
              <w:t>1</w:t>
            </w:r>
          </w:p>
        </w:tc>
        <w:tc>
          <w:tcPr>
            <w:tcW w:w="8676"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 utente ottiene lo status di proprietario possedendo un alloggio o una stanza.</w:t>
            </w:r>
          </w:p>
        </w:tc>
      </w:tr>
      <w:tr w:rsidR="00972A94" w:rsidRPr="00972A94" w:rsidTr="00244235">
        <w:tc>
          <w:tcPr>
            <w:tcW w:w="960" w:type="dxa"/>
            <w:tcBorders>
              <w:top w:val="nil"/>
              <w:left w:val="single" w:sz="2" w:space="0" w:color="000000"/>
              <w:bottom w:val="single" w:sz="2" w:space="0" w:color="000000"/>
              <w:right w:val="nil"/>
            </w:tcBorders>
          </w:tcPr>
          <w:p w:rsidR="00972A94" w:rsidRPr="00972A94" w:rsidRDefault="00972A94">
            <w:pPr>
              <w:suppressLineNumbers/>
              <w:suppressAutoHyphens/>
              <w:spacing w:line="252" w:lineRule="auto"/>
              <w:jc w:val="center"/>
              <w:rPr>
                <w:rFonts w:ascii="Liberation Serif" w:hAnsi="Liberation Serif" w:cs="Liberation Serif"/>
                <w:kern w:val="3"/>
                <w:sz w:val="24"/>
                <w:szCs w:val="24"/>
              </w:rPr>
            </w:pPr>
            <w:r w:rsidRPr="00972A94">
              <w:rPr>
                <w:rFonts w:ascii="Liberation Serif" w:hAnsi="Liberation Serif" w:cs="Liberation Serif"/>
                <w:kern w:val="3"/>
                <w:sz w:val="24"/>
                <w:szCs w:val="24"/>
              </w:rPr>
              <w:t>2</w:t>
            </w:r>
          </w:p>
        </w:tc>
        <w:tc>
          <w:tcPr>
            <w:tcW w:w="8676" w:type="dxa"/>
            <w:tcBorders>
              <w:top w:val="nil"/>
              <w:left w:val="single" w:sz="2" w:space="0" w:color="000000"/>
              <w:bottom w:val="single" w:sz="2" w:space="0" w:color="000000"/>
              <w:right w:val="single" w:sz="2" w:space="0" w:color="000000"/>
            </w:tcBorders>
          </w:tcPr>
          <w:p w:rsidR="00972A94" w:rsidRPr="00972A94" w:rsidRDefault="00972A94">
            <w:pPr>
              <w:keepNext/>
              <w:suppressLineNumbers/>
              <w:suppressAutoHyphens/>
              <w:spacing w:line="100" w:lineRule="atLeast"/>
              <w:rPr>
                <w:rFonts w:ascii="Liberation Serif" w:hAnsi="Liberation Serif" w:cs="Liberation Serif"/>
                <w:sz w:val="24"/>
                <w:szCs w:val="24"/>
              </w:rPr>
            </w:pPr>
            <w:r w:rsidRPr="00972A94">
              <w:rPr>
                <w:rFonts w:ascii="Liberation Serif" w:hAnsi="Liberation Serif" w:cs="Liberation Serif"/>
                <w:sz w:val="24"/>
                <w:szCs w:val="24"/>
              </w:rPr>
              <w:t>Un proprietario ottiene lo status di superhost nel momento in cui soddisfa i seguenti requisiti:</w:t>
            </w:r>
          </w:p>
          <w:p w:rsidR="00972A94" w:rsidRPr="00972A94" w:rsidRDefault="00972A94" w:rsidP="00972A94">
            <w:pPr>
              <w:keepNext/>
              <w:numPr>
                <w:ilvl w:val="0"/>
                <w:numId w:val="1"/>
              </w:numPr>
              <w:suppressLineNumbers/>
              <w:suppressAutoHyphens/>
              <w:spacing w:line="100" w:lineRule="atLeast"/>
              <w:ind w:left="720" w:hanging="360"/>
              <w:rPr>
                <w:rFonts w:ascii="Liberation Serif" w:hAnsi="Liberation Serif" w:cs="Liberation Serif"/>
                <w:sz w:val="24"/>
                <w:szCs w:val="24"/>
              </w:rPr>
            </w:pPr>
            <w:r w:rsidRPr="00972A94">
              <w:rPr>
                <w:rFonts w:ascii="Liberation Serif" w:hAnsi="Liberation Serif" w:cs="Liberation Serif"/>
                <w:sz w:val="24"/>
                <w:szCs w:val="24"/>
              </w:rPr>
              <w:t>Esperienza: completare almeno 10 viaggi in ogni loro alloggio in un anno</w:t>
            </w:r>
          </w:p>
          <w:p w:rsidR="00972A94" w:rsidRPr="00972A94" w:rsidRDefault="00972A94" w:rsidP="00972A94">
            <w:pPr>
              <w:keepNext/>
              <w:numPr>
                <w:ilvl w:val="0"/>
                <w:numId w:val="1"/>
              </w:numPr>
              <w:suppressLineNumbers/>
              <w:suppressAutoHyphens/>
              <w:spacing w:line="100" w:lineRule="atLeast"/>
              <w:ind w:left="720" w:hanging="360"/>
              <w:rPr>
                <w:rFonts w:ascii="Liberation Serif" w:hAnsi="Liberation Serif" w:cs="Liberation Serif"/>
                <w:sz w:val="24"/>
                <w:szCs w:val="24"/>
              </w:rPr>
            </w:pPr>
            <w:r w:rsidRPr="00972A94">
              <w:rPr>
                <w:rFonts w:ascii="Liberation Serif" w:hAnsi="Liberation Serif" w:cs="Liberation Serif"/>
                <w:sz w:val="24"/>
                <w:szCs w:val="24"/>
              </w:rPr>
              <w:t>Tasso_risposta: il tasso di risposta nei confronti dei clienti deve essere almeno del 90% (devono rispondere velocemente ad almeno 9 clienti su 10)</w:t>
            </w:r>
          </w:p>
          <w:p w:rsidR="00972A94" w:rsidRPr="00972A94" w:rsidRDefault="00972A94" w:rsidP="00972A94">
            <w:pPr>
              <w:keepNext/>
              <w:numPr>
                <w:ilvl w:val="0"/>
                <w:numId w:val="1"/>
              </w:numPr>
              <w:suppressLineNumbers/>
              <w:suppressAutoHyphens/>
              <w:spacing w:line="100" w:lineRule="atLeast"/>
              <w:ind w:left="720" w:hanging="360"/>
              <w:rPr>
                <w:rFonts w:ascii="Liberation Serif" w:hAnsi="Liberation Serif" w:cs="Liberation Serif"/>
                <w:sz w:val="24"/>
                <w:szCs w:val="24"/>
              </w:rPr>
            </w:pPr>
            <w:r w:rsidRPr="00972A94">
              <w:rPr>
                <w:rFonts w:ascii="Liberation Serif" w:hAnsi="Liberation Serif" w:cs="Liberation Serif"/>
                <w:sz w:val="24"/>
                <w:szCs w:val="24"/>
              </w:rPr>
              <w:t>5stars_review: almeno l</w:t>
            </w:r>
            <w:r w:rsidRPr="00972A94">
              <w:rPr>
                <w:rFonts w:ascii="Times New Roman" w:hAnsi="Times New Roman" w:cs="Times New Roman"/>
                <w:sz w:val="24"/>
                <w:szCs w:val="24"/>
              </w:rPr>
              <w:t>’</w:t>
            </w:r>
            <w:r w:rsidRPr="00972A94">
              <w:rPr>
                <w:rFonts w:ascii="Liberation Serif" w:hAnsi="Liberation Serif" w:cs="Liberation Serif"/>
                <w:sz w:val="24"/>
                <w:szCs w:val="24"/>
              </w:rPr>
              <w:t>80% delle recensioni che ricevono deve avere valutazione 5</w:t>
            </w:r>
          </w:p>
          <w:p w:rsidR="00972A94" w:rsidRPr="00972A94" w:rsidRDefault="00E317D3" w:rsidP="00972A94">
            <w:pPr>
              <w:keepNext/>
              <w:numPr>
                <w:ilvl w:val="0"/>
                <w:numId w:val="1"/>
              </w:numPr>
              <w:suppressLineNumbers/>
              <w:suppressAutoHyphens/>
              <w:spacing w:line="100" w:lineRule="atLeast"/>
              <w:ind w:left="720" w:hanging="360"/>
              <w:rPr>
                <w:rFonts w:ascii="Liberation Serif" w:hAnsi="Liberation Serif" w:cs="Liberation Serif"/>
                <w:sz w:val="24"/>
                <w:szCs w:val="24"/>
              </w:rPr>
            </w:pPr>
            <w:r w:rsidRPr="006D3729">
              <w:rPr>
                <w:rFonts w:ascii="Liberation Serif" w:hAnsi="Liberation Serif" w:cs="Liberation Serif"/>
                <w:sz w:val="24"/>
                <w:szCs w:val="24"/>
              </w:rPr>
              <w:t>Impegno: devono cancellare delle prenotazioni solo in rari casi</w:t>
            </w:r>
            <w:r>
              <w:rPr>
                <w:rFonts w:ascii="Liberation Serif" w:hAnsi="Liberation Serif" w:cs="Liberation Serif"/>
                <w:sz w:val="24"/>
                <w:szCs w:val="24"/>
              </w:rPr>
              <w:t xml:space="preserve"> (effettua al massimo 15 cancellazione annue)</w:t>
            </w:r>
          </w:p>
        </w:tc>
      </w:tr>
    </w:tbl>
    <w:p w:rsidR="00686A2C" w:rsidRPr="00972A94" w:rsidRDefault="00686A2C" w:rsidP="00686A2C">
      <w:pPr>
        <w:suppressAutoHyphens/>
        <w:spacing w:after="140" w:line="288" w:lineRule="auto"/>
        <w:rPr>
          <w:rFonts w:ascii="Liberation Serif" w:hAnsi="Liberation Serif" w:cs="Liberation Serif"/>
          <w:kern w:val="3"/>
          <w:lang w:val="it"/>
        </w:rPr>
      </w:pPr>
    </w:p>
    <w:p w:rsidR="00686A2C" w:rsidRDefault="00686A2C" w:rsidP="00686A2C">
      <w:pPr>
        <w:pStyle w:val="Titolo1"/>
        <w:keepNext/>
        <w:suppressAutoHyphens/>
        <w:spacing w:before="240" w:after="120"/>
        <w:rPr>
          <w:rFonts w:ascii="Arial" w:hAnsi="Arial" w:cs="Arial"/>
          <w:b/>
          <w:bCs/>
          <w:kern w:val="3"/>
          <w:sz w:val="28"/>
          <w:szCs w:val="28"/>
          <w:lang w:val="it-IT"/>
        </w:rPr>
      </w:pPr>
      <w:r>
        <w:rPr>
          <w:rFonts w:ascii="Arial" w:hAnsi="Arial" w:cs="Arial"/>
          <w:b/>
          <w:bCs/>
          <w:kern w:val="3"/>
          <w:sz w:val="28"/>
          <w:szCs w:val="28"/>
          <w:lang w:val="it-IT"/>
        </w:rPr>
        <w:lastRenderedPageBreak/>
        <w:t>2.5 Schema relazionale con vincoli di integrità referenziale</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&lt;Utente(</w:t>
      </w:r>
      <w:r w:rsidRPr="00BD496C">
        <w:rPr>
          <w:rFonts w:ascii="Liberation Serif" w:hAnsi="Liberation Serif" w:cs="Liberation Serif"/>
          <w:kern w:val="3"/>
          <w:sz w:val="24"/>
          <w:szCs w:val="24"/>
          <w:u w:val="single"/>
        </w:rPr>
        <w:t>Email</w:t>
      </w:r>
      <w:r w:rsidRPr="00BD496C">
        <w:rPr>
          <w:rFonts w:ascii="Liberation Serif" w:hAnsi="Liberation Serif" w:cs="Liberation Serif"/>
          <w:kern w:val="3"/>
          <w:sz w:val="24"/>
          <w:szCs w:val="24"/>
        </w:rPr>
        <w:t>, Data_nascita, Nome, Cognome, Foto_profilo, Città, CAP, N°_civico, Via)&gt;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&lt;Lingua(</w:t>
      </w:r>
      <w:r w:rsidRPr="00BD496C">
        <w:rPr>
          <w:rFonts w:ascii="Liberation Serif" w:hAnsi="Liberation Serif" w:cs="Liberation Serif"/>
          <w:kern w:val="3"/>
          <w:sz w:val="24"/>
          <w:szCs w:val="24"/>
          <w:u w:val="single"/>
        </w:rPr>
        <w:t>Id_lingua</w:t>
      </w:r>
      <w:r w:rsidRPr="00BD496C">
        <w:rPr>
          <w:rFonts w:ascii="Liberation Serif" w:hAnsi="Liberation Serif" w:cs="Liberation Serif"/>
          <w:kern w:val="3"/>
          <w:sz w:val="24"/>
          <w:szCs w:val="24"/>
        </w:rPr>
        <w:t>, Nome)&gt;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&lt;Proprietario(</w:t>
      </w:r>
      <w:r w:rsidRPr="00BD496C">
        <w:rPr>
          <w:rFonts w:ascii="Liberation Serif" w:hAnsi="Liberation Serif" w:cs="Liberation Serif"/>
          <w:kern w:val="3"/>
          <w:sz w:val="24"/>
          <w:szCs w:val="24"/>
          <w:u w:val="single"/>
        </w:rPr>
        <w:t>Id_proprietario</w:t>
      </w:r>
      <w:r w:rsidRPr="00BD496C">
        <w:rPr>
          <w:rFonts w:ascii="Liberation Serif" w:hAnsi="Liberation Serif" w:cs="Liberation Serif"/>
          <w:kern w:val="3"/>
          <w:sz w:val="24"/>
          <w:szCs w:val="24"/>
        </w:rPr>
        <w:t>, Esperienza, Tasso_risposta, 5stars_review, Impegno, Email)</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Proprietario(Email) referenzia Utente(Email)&gt;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&lt;Alloggio(</w:t>
      </w:r>
      <w:r w:rsidRPr="00BD496C">
        <w:rPr>
          <w:rFonts w:ascii="Liberation Serif" w:hAnsi="Liberation Serif" w:cs="Liberation Serif"/>
          <w:kern w:val="3"/>
          <w:sz w:val="24"/>
          <w:szCs w:val="24"/>
          <w:u w:val="single"/>
        </w:rPr>
        <w:t>Id_alloggio</w:t>
      </w:r>
      <w:r w:rsidRPr="00BD496C">
        <w:rPr>
          <w:rFonts w:ascii="Liberation Serif" w:hAnsi="Liberation Serif" w:cs="Liberation Serif"/>
          <w:kern w:val="3"/>
          <w:sz w:val="24"/>
          <w:szCs w:val="24"/>
        </w:rPr>
        <w:t>, Titolo, Descrizione*, Camere_letto, N°_stanze, N°_posti_letto, N°_letti, Costo_prenotazione, Ospiti_extra, Spese_pulizia, Cauzione, Termini_cancellazione, Check-in, Check-out, Tipo_alloggio,Tipologia_alloggio, Bagni, CAP, Via, N°_civico, Città, Tipo_letto, Proprietario)</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Alloggio(Proprietario) referenzia Proprietario(Id_proprietario)</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Alloggio(Tipo_letto) referenzia Tipo_letto(Id_tipo_letto)&gt;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&lt;Stanza(</w:t>
      </w:r>
      <w:r w:rsidRPr="00BD496C">
        <w:rPr>
          <w:rFonts w:ascii="Liberation Serif" w:hAnsi="Liberation Serif" w:cs="Liberation Serif"/>
          <w:kern w:val="3"/>
          <w:sz w:val="24"/>
          <w:szCs w:val="24"/>
          <w:u w:val="single"/>
        </w:rPr>
        <w:t>Id_stanza</w:t>
      </w:r>
      <w:r w:rsidRPr="00BD496C">
        <w:rPr>
          <w:rFonts w:ascii="Liberation Serif" w:hAnsi="Liberation Serif" w:cs="Liberation Serif"/>
          <w:kern w:val="3"/>
          <w:sz w:val="24"/>
          <w:szCs w:val="24"/>
        </w:rPr>
        <w:t>, N°_stanza, N°_letti, Costo_prenotazione, N°_posti_letto, Ospiti_extra, Spese_pulizia, Cauzione, Termini_cancellazione, Descrizione*, Titolo, Alloggio, Tipo_letto)</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Stanza(Alloggio) referenzia Alloggio(Id_alloggio)</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Stanza(Tipo_letto) referenzia Tipo_letto(Id_tipo_letto)&gt;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&lt;Tipo_letto(</w:t>
      </w:r>
      <w:r w:rsidRPr="00BD496C">
        <w:rPr>
          <w:rFonts w:ascii="Liberation Serif" w:hAnsi="Liberation Serif" w:cs="Liberation Serif"/>
          <w:kern w:val="3"/>
          <w:sz w:val="24"/>
          <w:szCs w:val="24"/>
          <w:u w:val="single"/>
        </w:rPr>
        <w:t>Id_tipo_letto</w:t>
      </w:r>
      <w:r w:rsidRPr="00BD496C">
        <w:rPr>
          <w:rFonts w:ascii="Liberation Serif" w:hAnsi="Liberation Serif" w:cs="Liberation Serif"/>
          <w:kern w:val="3"/>
          <w:sz w:val="24"/>
          <w:szCs w:val="24"/>
        </w:rPr>
        <w:t>, Nome)&gt;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&lt;Servizio(</w:t>
      </w:r>
      <w:r w:rsidRPr="00BD496C">
        <w:rPr>
          <w:rFonts w:ascii="Liberation Serif" w:hAnsi="Liberation Serif" w:cs="Liberation Serif"/>
          <w:kern w:val="3"/>
          <w:sz w:val="24"/>
          <w:szCs w:val="24"/>
          <w:u w:val="single"/>
        </w:rPr>
        <w:t>Id_servizio</w:t>
      </w:r>
      <w:r w:rsidRPr="00BD496C">
        <w:rPr>
          <w:rFonts w:ascii="Liberation Serif" w:hAnsi="Liberation Serif" w:cs="Liberation Serif"/>
          <w:kern w:val="3"/>
          <w:sz w:val="24"/>
          <w:szCs w:val="24"/>
        </w:rPr>
        <w:t>, Nome)&gt;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&lt;Prenotazione_stanza(</w:t>
      </w:r>
      <w:r w:rsidRPr="00BD496C">
        <w:rPr>
          <w:rFonts w:ascii="Liberation Serif" w:hAnsi="Liberation Serif" w:cs="Liberation Serif"/>
          <w:kern w:val="3"/>
          <w:sz w:val="24"/>
          <w:szCs w:val="24"/>
          <w:u w:val="single"/>
        </w:rPr>
        <w:t>Numero_prenotazione_stanza</w:t>
      </w:r>
      <w:r w:rsidRPr="00BD496C">
        <w:rPr>
          <w:rFonts w:ascii="Liberation Serif" w:hAnsi="Liberation Serif" w:cs="Liberation Serif"/>
          <w:kern w:val="3"/>
          <w:sz w:val="24"/>
          <w:szCs w:val="24"/>
        </w:rPr>
        <w:t>, Data_inizio, Data_fine, Stanza, Utente)</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Prenotazione_stanza(Stanza) referenzia Stanza(Id_stanza)</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Prenotazione_stanza(Utente) referenzia Utente(Email)&gt;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&lt;Prenotazione_alloggio(</w:t>
      </w:r>
      <w:r w:rsidRPr="00BD496C">
        <w:rPr>
          <w:rFonts w:ascii="Liberation Serif" w:hAnsi="Liberation Serif" w:cs="Liberation Serif"/>
          <w:kern w:val="3"/>
          <w:sz w:val="24"/>
          <w:szCs w:val="24"/>
          <w:u w:val="single"/>
        </w:rPr>
        <w:t>Numero_prenotazione_alloggio</w:t>
      </w:r>
      <w:r w:rsidRPr="00BD496C">
        <w:rPr>
          <w:rFonts w:ascii="Liberation Serif" w:hAnsi="Liberation Serif" w:cs="Liberation Serif"/>
          <w:kern w:val="3"/>
          <w:sz w:val="24"/>
          <w:szCs w:val="24"/>
        </w:rPr>
        <w:t>,  Data_inizio, Data_fine, Alloggio, Utente)</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Prenotazione_alloggio(Alloggio) referenzia Alloggio(Id_alloggio)</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Prenotazione_alloggio(Utente) referenzia Utente(Email)&gt;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&lt;Recensione_cliente_stanza(</w:t>
      </w:r>
      <w:r w:rsidRPr="00BD496C">
        <w:rPr>
          <w:rFonts w:ascii="Liberation Serif" w:hAnsi="Liberation Serif" w:cs="Liberation Serif"/>
          <w:kern w:val="3"/>
          <w:sz w:val="24"/>
          <w:szCs w:val="24"/>
          <w:u w:val="single"/>
        </w:rPr>
        <w:t>Id_recensione_cliente_stanza</w:t>
      </w:r>
      <w:r w:rsidRPr="00BD496C">
        <w:rPr>
          <w:rFonts w:ascii="Liberation Serif" w:hAnsi="Liberation Serif" w:cs="Liberation Serif"/>
          <w:kern w:val="3"/>
          <w:sz w:val="24"/>
          <w:szCs w:val="24"/>
        </w:rPr>
        <w:t>, Valutazione, Commento, Prenotazione_stanza)</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Recensione_cliente_stanza(Prenotazione_stanza) referenzia Prenotazione_stanza(Numero_prenotazione_stanza)&gt;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&lt;Risposta_cliente_stanza(</w:t>
      </w:r>
      <w:r w:rsidRPr="00BD496C">
        <w:rPr>
          <w:rFonts w:ascii="Liberation Serif" w:hAnsi="Liberation Serif" w:cs="Liberation Serif"/>
          <w:kern w:val="3"/>
          <w:sz w:val="24"/>
          <w:szCs w:val="24"/>
          <w:u w:val="single"/>
        </w:rPr>
        <w:t>Id_risposta_cliente_stanza</w:t>
      </w:r>
      <w:r w:rsidRPr="00BD496C">
        <w:rPr>
          <w:rFonts w:ascii="Liberation Serif" w:hAnsi="Liberation Serif" w:cs="Liberation Serif"/>
          <w:kern w:val="3"/>
          <w:sz w:val="24"/>
          <w:szCs w:val="24"/>
        </w:rPr>
        <w:t>, Commento, Recensione_cliente_stanza)</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Risposta_cliente_stanza(Recensione_cliente_stanza) referenzia Recensione_cliente_stanza(Id_recensione_cliente_stanza)&gt;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&lt;Recensione_stanza(</w:t>
      </w:r>
      <w:r w:rsidRPr="00BD496C">
        <w:rPr>
          <w:rFonts w:ascii="Liberation Serif" w:hAnsi="Liberation Serif" w:cs="Liberation Serif"/>
          <w:kern w:val="3"/>
          <w:sz w:val="24"/>
          <w:szCs w:val="24"/>
          <w:u w:val="single"/>
        </w:rPr>
        <w:t>Id_recensione_stanza</w:t>
      </w:r>
      <w:r w:rsidRPr="00BD496C">
        <w:rPr>
          <w:rFonts w:ascii="Liberation Serif" w:hAnsi="Liberation Serif" w:cs="Liberation Serif"/>
          <w:kern w:val="3"/>
          <w:sz w:val="24"/>
          <w:szCs w:val="24"/>
        </w:rPr>
        <w:t>, Valutazione, Commento, Prenotazione_stanza)</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lastRenderedPageBreak/>
        <w:t>Recensione_stanza(Prenotazione_stanza) referenzia Prenotazione_stanza(Id_prenotazione_stanza)&gt;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&lt;Risposta _stanza_pubblica(</w:t>
      </w:r>
      <w:r w:rsidRPr="004D56E4">
        <w:rPr>
          <w:rFonts w:ascii="Liberation Serif" w:hAnsi="Liberation Serif" w:cs="Liberation Serif"/>
          <w:kern w:val="3"/>
          <w:sz w:val="24"/>
          <w:szCs w:val="24"/>
          <w:u w:val="single"/>
        </w:rPr>
        <w:t>Id_risposta_stanza_pubblica</w:t>
      </w:r>
      <w:r w:rsidRPr="00BD496C">
        <w:rPr>
          <w:rFonts w:ascii="Liberation Serif" w:hAnsi="Liberation Serif" w:cs="Liberation Serif"/>
          <w:kern w:val="3"/>
          <w:sz w:val="24"/>
          <w:szCs w:val="24"/>
        </w:rPr>
        <w:t>, Commento, Recensione_stanza)</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Risposta_stanza_pubblica (Recensione_stanza) referenzia Recensione_stanza(Id_recensione_stanza)&gt;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&lt;Risposta_stanza_privata(</w:t>
      </w:r>
      <w:r w:rsidRPr="004D56E4">
        <w:rPr>
          <w:rFonts w:ascii="Liberation Serif" w:hAnsi="Liberation Serif" w:cs="Liberation Serif"/>
          <w:kern w:val="3"/>
          <w:sz w:val="24"/>
          <w:szCs w:val="24"/>
          <w:u w:val="single"/>
        </w:rPr>
        <w:t>Id_ risposta_stanza_privata</w:t>
      </w:r>
      <w:r w:rsidRPr="00BD496C">
        <w:rPr>
          <w:rFonts w:ascii="Liberation Serif" w:hAnsi="Liberation Serif" w:cs="Liberation Serif"/>
          <w:kern w:val="3"/>
          <w:sz w:val="24"/>
          <w:szCs w:val="24"/>
        </w:rPr>
        <w:t>, Commento, Recensione_stanza)</w:t>
      </w:r>
    </w:p>
    <w:p w:rsidR="00686A2C" w:rsidRPr="00BD496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Risposta_stanza_privata (Recensione_stanza) referenzia Recensione_stanza(Id_recensione_stanza)&gt;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&lt;Recensione_cliente_alloggio(</w:t>
      </w:r>
      <w:r w:rsidRPr="00BD496C">
        <w:rPr>
          <w:rFonts w:ascii="Liberation Serif" w:hAnsi="Liberation Serif" w:cs="Liberation Serif"/>
          <w:kern w:val="3"/>
          <w:sz w:val="24"/>
          <w:szCs w:val="24"/>
          <w:u w:val="single"/>
        </w:rPr>
        <w:t>Id_recensione_cliente_alloggio</w:t>
      </w:r>
      <w:r w:rsidRPr="00BD496C">
        <w:rPr>
          <w:rFonts w:ascii="Liberation Serif" w:hAnsi="Liberation Serif" w:cs="Liberation Serif"/>
          <w:kern w:val="3"/>
          <w:sz w:val="24"/>
          <w:szCs w:val="24"/>
        </w:rPr>
        <w:t>, Valutazione, Commento, Prenotazione_alloggio)</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Recensione_cliente_alloggio(Prenotazione_alloggio) referenzia Prenotazione_alloggio(Numero_prenotazione_alloggio)&gt;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&lt;Risposta_cliente_alloggio(</w:t>
      </w:r>
      <w:r w:rsidRPr="00BD496C">
        <w:rPr>
          <w:rFonts w:ascii="Liberation Serif" w:hAnsi="Liberation Serif" w:cs="Liberation Serif"/>
          <w:kern w:val="3"/>
          <w:sz w:val="24"/>
          <w:szCs w:val="24"/>
          <w:u w:val="single"/>
        </w:rPr>
        <w:t>Id_risposta_cliente_alloggio</w:t>
      </w:r>
      <w:r w:rsidRPr="00BD496C">
        <w:rPr>
          <w:rFonts w:ascii="Liberation Serif" w:hAnsi="Liberation Serif" w:cs="Liberation Serif"/>
          <w:kern w:val="3"/>
          <w:sz w:val="24"/>
          <w:szCs w:val="24"/>
        </w:rPr>
        <w:t>, Commento, Recensione_cliente_alloggio)</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Risposta_cliente_alloggio(Recensione_cliente_alloggio) referenzia Recensione_cliente_alloggio(Id_recensione_cliente_alloggio)&gt;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&lt;Recensione_alloggio(</w:t>
      </w:r>
      <w:r w:rsidRPr="00BD496C">
        <w:rPr>
          <w:rFonts w:ascii="Liberation Serif" w:hAnsi="Liberation Serif" w:cs="Liberation Serif"/>
          <w:kern w:val="3"/>
          <w:sz w:val="24"/>
          <w:szCs w:val="24"/>
          <w:u w:val="single"/>
        </w:rPr>
        <w:t>Id_recensione_alloggio</w:t>
      </w:r>
      <w:r w:rsidRPr="00BD496C">
        <w:rPr>
          <w:rFonts w:ascii="Liberation Serif" w:hAnsi="Liberation Serif" w:cs="Liberation Serif"/>
          <w:kern w:val="3"/>
          <w:sz w:val="24"/>
          <w:szCs w:val="24"/>
        </w:rPr>
        <w:t>, Valutazione, Commento, Prenotazione_alloggio)</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Recensione_alloggio(Prenotazione_alloggio) referenzia Prenotazione_alloggio(Id_prenotazione_alloggio)&gt;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&lt;Risposta_alloggio_pubblica(</w:t>
      </w:r>
      <w:r w:rsidRPr="00BD496C">
        <w:rPr>
          <w:rFonts w:ascii="Liberation Serif" w:hAnsi="Liberation Serif" w:cs="Liberation Serif"/>
          <w:kern w:val="3"/>
          <w:sz w:val="24"/>
          <w:szCs w:val="24"/>
          <w:u w:val="single"/>
        </w:rPr>
        <w:t>Id_risposta_alloggio_pubblica</w:t>
      </w:r>
      <w:r w:rsidRPr="00BD496C">
        <w:rPr>
          <w:rFonts w:ascii="Liberation Serif" w:hAnsi="Liberation Serif" w:cs="Liberation Serif"/>
          <w:kern w:val="3"/>
          <w:sz w:val="24"/>
          <w:szCs w:val="24"/>
        </w:rPr>
        <w:t>, Commento, Recensione_alloggio)</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Risposta_alloggio_pubblica(Recensione_alloggio) referenzia Recensione_alloggio(Id_recensione_alloggio)&gt;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&lt;Risposta_alloggio_privata(</w:t>
      </w:r>
      <w:r w:rsidRPr="00BD496C">
        <w:rPr>
          <w:rFonts w:ascii="Liberation Serif" w:hAnsi="Liberation Serif" w:cs="Liberation Serif"/>
          <w:kern w:val="3"/>
          <w:sz w:val="24"/>
          <w:szCs w:val="24"/>
          <w:u w:val="single"/>
        </w:rPr>
        <w:t>Id_risposta_alloggio_privata</w:t>
      </w:r>
      <w:r w:rsidRPr="00BD496C">
        <w:rPr>
          <w:rFonts w:ascii="Liberation Serif" w:hAnsi="Liberation Serif" w:cs="Liberation Serif"/>
          <w:kern w:val="3"/>
          <w:sz w:val="24"/>
          <w:szCs w:val="24"/>
        </w:rPr>
        <w:t>, Commento, Recensione_alloggio)</w:t>
      </w:r>
    </w:p>
    <w:p w:rsidR="00686A2C" w:rsidRPr="00BD496C" w:rsidRDefault="00686A2C" w:rsidP="00686A2C">
      <w:pPr>
        <w:suppressAutoHyphens/>
        <w:ind w:left="720"/>
        <w:rPr>
          <w:rFonts w:ascii="Liberation Serif" w:hAnsi="Liberation Serif" w:cs="Liberation Serif"/>
          <w:kern w:val="3"/>
          <w:sz w:val="24"/>
          <w:szCs w:val="24"/>
        </w:rPr>
      </w:pPr>
      <w:r w:rsidRPr="00BD496C">
        <w:rPr>
          <w:rFonts w:ascii="Liberation Serif" w:hAnsi="Liberation Serif" w:cs="Liberation Serif"/>
          <w:kern w:val="3"/>
          <w:sz w:val="24"/>
          <w:szCs w:val="24"/>
        </w:rPr>
        <w:t>Risposta_alloggio_privata(Recensione_alloggio) referenzia Recensione_alloggio(Id_recensione_alloggio)&gt;</w:t>
      </w:r>
    </w:p>
    <w:p w:rsidR="00686A2C" w:rsidRPr="00BD496C" w:rsidRDefault="00686A2C" w:rsidP="00686A2C">
      <w:pPr>
        <w:suppressAutoHyphens/>
        <w:rPr>
          <w:rFonts w:ascii="Liberation Serif" w:hAnsi="Liberation Serif" w:cs="Liberation Serif"/>
          <w:kern w:val="3"/>
          <w:sz w:val="24"/>
          <w:szCs w:val="24"/>
        </w:rPr>
      </w:pPr>
      <w:r w:rsidRPr="00BD496C">
        <w:rPr>
          <w:rFonts w:ascii="Liberation Serif" w:hAnsi="Liberation Serif" w:cs="Liberation Serif"/>
          <w:kern w:val="3"/>
          <w:sz w:val="24"/>
          <w:szCs w:val="24"/>
        </w:rPr>
        <w:t>&lt;Parla(</w:t>
      </w:r>
      <w:r w:rsidRPr="00BD496C">
        <w:rPr>
          <w:rFonts w:ascii="Liberation Serif" w:hAnsi="Liberation Serif" w:cs="Liberation Serif"/>
          <w:kern w:val="3"/>
          <w:sz w:val="24"/>
          <w:szCs w:val="24"/>
          <w:u w:val="single"/>
        </w:rPr>
        <w:t>Lingua</w:t>
      </w:r>
      <w:r w:rsidRPr="00BD496C">
        <w:rPr>
          <w:rFonts w:ascii="Liberation Serif" w:hAnsi="Liberation Serif" w:cs="Liberation Serif"/>
          <w:kern w:val="3"/>
          <w:sz w:val="24"/>
          <w:szCs w:val="24"/>
        </w:rPr>
        <w:t xml:space="preserve">, </w:t>
      </w:r>
      <w:r w:rsidRPr="00BD496C">
        <w:rPr>
          <w:rFonts w:ascii="Liberation Serif" w:hAnsi="Liberation Serif" w:cs="Liberation Serif"/>
          <w:kern w:val="3"/>
          <w:sz w:val="24"/>
          <w:szCs w:val="24"/>
          <w:u w:val="single"/>
        </w:rPr>
        <w:t>Utente</w:t>
      </w:r>
      <w:r w:rsidRPr="00BD496C">
        <w:rPr>
          <w:rFonts w:ascii="Liberation Serif" w:hAnsi="Liberation Serif" w:cs="Liberation Serif"/>
          <w:kern w:val="3"/>
          <w:sz w:val="24"/>
          <w:szCs w:val="24"/>
        </w:rPr>
        <w:t>)</w:t>
      </w:r>
    </w:p>
    <w:p w:rsidR="00686A2C" w:rsidRDefault="00686A2C" w:rsidP="00686A2C">
      <w:pPr>
        <w:suppressAutoHyphens/>
        <w:ind w:firstLine="720"/>
        <w:rPr>
          <w:rFonts w:ascii="Liberation Serif" w:hAnsi="Liberation Serif" w:cs="Liberation Serif"/>
          <w:kern w:val="3"/>
          <w:sz w:val="24"/>
          <w:szCs w:val="24"/>
        </w:rPr>
      </w:pPr>
      <w:r w:rsidRPr="00BD496C">
        <w:rPr>
          <w:rFonts w:ascii="Liberation Serif" w:hAnsi="Liberation Serif" w:cs="Liberation Serif"/>
          <w:kern w:val="3"/>
          <w:sz w:val="24"/>
          <w:szCs w:val="24"/>
        </w:rPr>
        <w:t>Parla(Lingua) referenzia Lingua(Id_lingua)</w:t>
      </w:r>
    </w:p>
    <w:p w:rsidR="004D56E4" w:rsidRPr="004D56E4" w:rsidRDefault="004D56E4" w:rsidP="004D56E4">
      <w:pPr>
        <w:pBdr>
          <w:top w:val="nil"/>
          <w:left w:val="nil"/>
          <w:bottom w:val="nil"/>
          <w:right w:val="nil"/>
          <w:between w:val="nil"/>
        </w:pBdr>
        <w:spacing w:line="251" w:lineRule="auto"/>
        <w:rPr>
          <w:rFonts w:ascii="Liberation Serif" w:hAnsi="Liberation Serif" w:cs="Liberation Serif"/>
          <w:kern w:val="3"/>
          <w:sz w:val="24"/>
          <w:szCs w:val="24"/>
        </w:rPr>
      </w:pPr>
      <w:r w:rsidRPr="004D56E4">
        <w:rPr>
          <w:rFonts w:ascii="Liberation Serif" w:hAnsi="Liberation Serif" w:cs="Liberation Serif"/>
          <w:kern w:val="3"/>
          <w:sz w:val="24"/>
          <w:szCs w:val="24"/>
        </w:rPr>
        <w:t>&lt;Servizio_stanza(</w:t>
      </w:r>
      <w:r w:rsidRPr="004D56E4">
        <w:rPr>
          <w:rFonts w:ascii="Liberation Serif" w:hAnsi="Liberation Serif" w:cs="Liberation Serif"/>
          <w:kern w:val="3"/>
          <w:sz w:val="24"/>
          <w:szCs w:val="24"/>
          <w:u w:val="single"/>
        </w:rPr>
        <w:t>Servizio, Stanza</w:t>
      </w:r>
      <w:r w:rsidRPr="004D56E4">
        <w:rPr>
          <w:rFonts w:ascii="Liberation Serif" w:hAnsi="Liberation Serif" w:cs="Liberation Serif"/>
          <w:kern w:val="3"/>
          <w:sz w:val="24"/>
          <w:szCs w:val="24"/>
        </w:rPr>
        <w:t>)</w:t>
      </w:r>
    </w:p>
    <w:p w:rsidR="004D56E4" w:rsidRPr="004D56E4" w:rsidRDefault="004D56E4" w:rsidP="004D56E4">
      <w:pPr>
        <w:pBdr>
          <w:top w:val="nil"/>
          <w:left w:val="nil"/>
          <w:bottom w:val="nil"/>
          <w:right w:val="nil"/>
          <w:between w:val="nil"/>
        </w:pBdr>
        <w:spacing w:line="251" w:lineRule="auto"/>
        <w:ind w:firstLine="720"/>
        <w:rPr>
          <w:rFonts w:ascii="Liberation Serif" w:hAnsi="Liberation Serif" w:cs="Liberation Serif"/>
          <w:kern w:val="3"/>
          <w:sz w:val="24"/>
          <w:szCs w:val="24"/>
        </w:rPr>
      </w:pPr>
      <w:r w:rsidRPr="004D56E4">
        <w:rPr>
          <w:rFonts w:ascii="Liberation Serif" w:hAnsi="Liberation Serif" w:cs="Liberation Serif"/>
          <w:kern w:val="3"/>
          <w:sz w:val="24"/>
          <w:szCs w:val="24"/>
        </w:rPr>
        <w:t>Servizio_stanza(Servizio) referenzia Servizio(Id_servizio)</w:t>
      </w:r>
    </w:p>
    <w:p w:rsidR="004D56E4" w:rsidRPr="004D56E4" w:rsidRDefault="004D56E4" w:rsidP="004D56E4">
      <w:pPr>
        <w:pBdr>
          <w:top w:val="nil"/>
          <w:left w:val="nil"/>
          <w:bottom w:val="nil"/>
          <w:right w:val="nil"/>
          <w:between w:val="nil"/>
        </w:pBdr>
        <w:spacing w:line="251" w:lineRule="auto"/>
        <w:ind w:firstLine="720"/>
        <w:rPr>
          <w:rFonts w:ascii="Liberation Serif" w:hAnsi="Liberation Serif" w:cs="Liberation Serif"/>
          <w:kern w:val="3"/>
          <w:sz w:val="24"/>
          <w:szCs w:val="24"/>
        </w:rPr>
      </w:pPr>
      <w:r w:rsidRPr="004D56E4">
        <w:rPr>
          <w:rFonts w:ascii="Liberation Serif" w:hAnsi="Liberation Serif" w:cs="Liberation Serif"/>
          <w:kern w:val="3"/>
          <w:sz w:val="24"/>
          <w:szCs w:val="24"/>
        </w:rPr>
        <w:t xml:space="preserve">Servizio_stanza(Stanza) referenzia Stanza(Id_stanza)&gt; </w:t>
      </w:r>
    </w:p>
    <w:p w:rsidR="004D56E4" w:rsidRPr="004D56E4" w:rsidRDefault="004D56E4" w:rsidP="004D56E4">
      <w:pPr>
        <w:pBdr>
          <w:top w:val="nil"/>
          <w:left w:val="nil"/>
          <w:bottom w:val="nil"/>
          <w:right w:val="nil"/>
          <w:between w:val="nil"/>
        </w:pBdr>
        <w:spacing w:line="251" w:lineRule="auto"/>
        <w:rPr>
          <w:rFonts w:ascii="Liberation Serif" w:hAnsi="Liberation Serif" w:cs="Liberation Serif"/>
          <w:kern w:val="3"/>
          <w:sz w:val="24"/>
          <w:szCs w:val="24"/>
        </w:rPr>
      </w:pPr>
      <w:r w:rsidRPr="004D56E4">
        <w:rPr>
          <w:rFonts w:ascii="Liberation Serif" w:hAnsi="Liberation Serif" w:cs="Liberation Serif"/>
          <w:kern w:val="3"/>
          <w:sz w:val="24"/>
          <w:szCs w:val="24"/>
        </w:rPr>
        <w:t>&lt;Servizio_alloggio(</w:t>
      </w:r>
      <w:r w:rsidRPr="004D56E4">
        <w:rPr>
          <w:rFonts w:ascii="Liberation Serif" w:hAnsi="Liberation Serif" w:cs="Liberation Serif"/>
          <w:kern w:val="3"/>
          <w:sz w:val="24"/>
          <w:szCs w:val="24"/>
          <w:u w:val="single"/>
        </w:rPr>
        <w:t>Servizio, Alloggio</w:t>
      </w:r>
      <w:r w:rsidRPr="004D56E4">
        <w:rPr>
          <w:rFonts w:ascii="Liberation Serif" w:hAnsi="Liberation Serif" w:cs="Liberation Serif"/>
          <w:kern w:val="3"/>
          <w:sz w:val="24"/>
          <w:szCs w:val="24"/>
        </w:rPr>
        <w:t>)</w:t>
      </w:r>
    </w:p>
    <w:p w:rsidR="004D56E4" w:rsidRPr="004D56E4" w:rsidRDefault="004D56E4" w:rsidP="004D56E4">
      <w:pPr>
        <w:pBdr>
          <w:top w:val="nil"/>
          <w:left w:val="nil"/>
          <w:bottom w:val="nil"/>
          <w:right w:val="nil"/>
          <w:between w:val="nil"/>
        </w:pBdr>
        <w:spacing w:line="251" w:lineRule="auto"/>
        <w:ind w:firstLine="720"/>
        <w:rPr>
          <w:rFonts w:ascii="Liberation Serif" w:hAnsi="Liberation Serif" w:cs="Liberation Serif"/>
          <w:kern w:val="3"/>
          <w:sz w:val="24"/>
          <w:szCs w:val="24"/>
        </w:rPr>
      </w:pPr>
      <w:r w:rsidRPr="004D56E4">
        <w:rPr>
          <w:rFonts w:ascii="Liberation Serif" w:hAnsi="Liberation Serif" w:cs="Liberation Serif"/>
          <w:kern w:val="3"/>
          <w:sz w:val="24"/>
          <w:szCs w:val="24"/>
        </w:rPr>
        <w:t>Servizio_alloggio(Servizio) referenzia Servizio(Id_servizio)</w:t>
      </w:r>
    </w:p>
    <w:p w:rsidR="003858A7" w:rsidRPr="00226B6A" w:rsidRDefault="004D56E4" w:rsidP="00226B6A">
      <w:pPr>
        <w:pBdr>
          <w:top w:val="nil"/>
          <w:left w:val="nil"/>
          <w:bottom w:val="nil"/>
          <w:right w:val="nil"/>
          <w:between w:val="nil"/>
        </w:pBdr>
        <w:spacing w:line="251" w:lineRule="auto"/>
        <w:ind w:firstLine="720"/>
        <w:rPr>
          <w:rFonts w:ascii="Liberation Serif" w:hAnsi="Liberation Serif" w:cs="Liberation Serif"/>
          <w:kern w:val="3"/>
          <w:sz w:val="24"/>
          <w:szCs w:val="24"/>
        </w:rPr>
      </w:pPr>
      <w:r w:rsidRPr="004D56E4">
        <w:rPr>
          <w:rFonts w:ascii="Liberation Serif" w:hAnsi="Liberation Serif" w:cs="Liberation Serif"/>
          <w:kern w:val="3"/>
          <w:sz w:val="24"/>
          <w:szCs w:val="24"/>
        </w:rPr>
        <w:t xml:space="preserve">Servizio_alloggio(Alloggio) referenzia Alloggio(Id_alloggio)&gt; </w:t>
      </w:r>
    </w:p>
    <w:p w:rsidR="003858A7" w:rsidRDefault="003858A7" w:rsidP="003858A7">
      <w:pPr>
        <w:jc w:val="center"/>
        <w:rPr>
          <w:rFonts w:ascii="EasyReading" w:hAnsi="EasyReading"/>
          <w:b/>
          <w:sz w:val="28"/>
          <w:szCs w:val="28"/>
        </w:rPr>
      </w:pPr>
      <w:r>
        <w:rPr>
          <w:rFonts w:ascii="EasyReading" w:hAnsi="EasyReading"/>
          <w:b/>
          <w:sz w:val="28"/>
          <w:szCs w:val="28"/>
        </w:rPr>
        <w:lastRenderedPageBreak/>
        <w:t>Basi di dati e Sistemi Informativi: Sperimentazioni A.A. 2019-2020</w:t>
      </w:r>
    </w:p>
    <w:p w:rsidR="003858A7" w:rsidRDefault="003858A7" w:rsidP="003858A7">
      <w:pPr>
        <w:jc w:val="center"/>
        <w:rPr>
          <w:rFonts w:ascii="EasyReading" w:hAnsi="EasyReading"/>
          <w:b/>
          <w:sz w:val="48"/>
          <w:szCs w:val="48"/>
        </w:rPr>
      </w:pPr>
      <w:r>
        <w:rPr>
          <w:rFonts w:ascii="EasyReading" w:hAnsi="EasyReading"/>
          <w:b/>
          <w:sz w:val="48"/>
          <w:szCs w:val="48"/>
        </w:rPr>
        <w:t>DDL E DML</w:t>
      </w:r>
    </w:p>
    <w:p w:rsidR="003858A7" w:rsidRDefault="003858A7" w:rsidP="003858A7">
      <w:pPr>
        <w:pStyle w:val="Titolo1"/>
        <w:rPr>
          <w:b/>
          <w:bCs/>
          <w:u w:val="single"/>
          <w:lang w:val="it-IT"/>
        </w:rPr>
      </w:pPr>
      <w:r w:rsidRPr="003858A7">
        <w:rPr>
          <w:b/>
          <w:bCs/>
          <w:u w:val="single"/>
          <w:lang w:val="it-IT"/>
        </w:rPr>
        <w:t>3 DDL di creazione del database</w:t>
      </w:r>
    </w:p>
    <w:p w:rsidR="00D65D5E" w:rsidRPr="00D65D5E" w:rsidRDefault="00D65D5E" w:rsidP="00D65D5E"/>
    <w:p w:rsidR="0020003C" w:rsidRPr="00E46DAB" w:rsidRDefault="0020003C" w:rsidP="0020003C">
      <w:pPr>
        <w:rPr>
          <w:sz w:val="24"/>
          <w:szCs w:val="24"/>
        </w:rPr>
      </w:pPr>
      <w:r w:rsidRPr="00E46DAB">
        <w:rPr>
          <w:sz w:val="24"/>
          <w:szCs w:val="24"/>
        </w:rPr>
        <w:t xml:space="preserve">Nella creazione del database abbiamo utilizzato i </w:t>
      </w:r>
      <w:r w:rsidR="007F485D">
        <w:rPr>
          <w:sz w:val="24"/>
          <w:szCs w:val="24"/>
        </w:rPr>
        <w:t xml:space="preserve">seguenti </w:t>
      </w:r>
      <w:r w:rsidRPr="00E46DAB">
        <w:rPr>
          <w:sz w:val="24"/>
          <w:szCs w:val="24"/>
        </w:rPr>
        <w:t>costrutti:</w:t>
      </w:r>
    </w:p>
    <w:p w:rsidR="0020003C" w:rsidRPr="00E46DAB" w:rsidRDefault="0020003C" w:rsidP="0020003C">
      <w:pPr>
        <w:pStyle w:val="Paragrafoelenco"/>
        <w:numPr>
          <w:ilvl w:val="0"/>
          <w:numId w:val="7"/>
        </w:numPr>
        <w:rPr>
          <w:sz w:val="24"/>
          <w:szCs w:val="24"/>
        </w:rPr>
      </w:pPr>
      <w:r w:rsidRPr="00E46DAB">
        <w:rPr>
          <w:sz w:val="24"/>
          <w:szCs w:val="24"/>
        </w:rPr>
        <w:t>CREATE: per creare il database e le tabelle;</w:t>
      </w:r>
    </w:p>
    <w:p w:rsidR="0020003C" w:rsidRPr="00E46DAB" w:rsidRDefault="0020003C" w:rsidP="0020003C">
      <w:pPr>
        <w:pStyle w:val="Paragrafoelenco"/>
        <w:numPr>
          <w:ilvl w:val="0"/>
          <w:numId w:val="7"/>
        </w:numPr>
        <w:rPr>
          <w:sz w:val="24"/>
          <w:szCs w:val="24"/>
        </w:rPr>
      </w:pPr>
      <w:r w:rsidRPr="00E46DAB">
        <w:rPr>
          <w:sz w:val="24"/>
          <w:szCs w:val="24"/>
        </w:rPr>
        <w:t>PRIMARY KEY(PK): per le chiavi primarie;</w:t>
      </w:r>
    </w:p>
    <w:p w:rsidR="0020003C" w:rsidRDefault="0020003C" w:rsidP="0020003C">
      <w:pPr>
        <w:pStyle w:val="Paragrafoelenco"/>
        <w:numPr>
          <w:ilvl w:val="0"/>
          <w:numId w:val="7"/>
        </w:numPr>
        <w:rPr>
          <w:sz w:val="24"/>
          <w:szCs w:val="24"/>
        </w:rPr>
      </w:pPr>
      <w:r w:rsidRPr="00E46DAB">
        <w:rPr>
          <w:sz w:val="24"/>
          <w:szCs w:val="24"/>
        </w:rPr>
        <w:t>SERIAL: utilizzato per definire un attributo incrementale (intero) in modo automatico; in particolare l’abbiamo utilizzato per gli identificatori surrogati</w:t>
      </w:r>
      <w:r w:rsidR="00AA6B46">
        <w:rPr>
          <w:sz w:val="24"/>
          <w:szCs w:val="24"/>
        </w:rPr>
        <w:t>. Purtroppo, a causa di un problema tecnico di PgAdmin4, ci siamo trovati degli identificatori che, anziché partire da 1, partivano da un altro valore, il che causa diversi problemi. La soluzione che abbiamo deciso di adottare è stata quella di utilizzare le sequenze. In particolare:</w:t>
      </w:r>
    </w:p>
    <w:p w:rsidR="00AA6B46" w:rsidRDefault="00AA6B46" w:rsidP="00AA6B46">
      <w:pPr>
        <w:pStyle w:val="Paragrafoelenco"/>
        <w:numPr>
          <w:ilvl w:val="1"/>
          <w:numId w:val="7"/>
        </w:numPr>
        <w:rPr>
          <w:sz w:val="24"/>
          <w:szCs w:val="24"/>
        </w:rPr>
      </w:pPr>
      <w:r>
        <w:rPr>
          <w:sz w:val="24"/>
          <w:szCs w:val="24"/>
        </w:rPr>
        <w:t>CREATE SEQUENCE NomeSequenza</w:t>
      </w:r>
    </w:p>
    <w:p w:rsidR="00AA6B46" w:rsidRDefault="00AA6B46" w:rsidP="00AA6B46">
      <w:pPr>
        <w:pStyle w:val="Paragrafoelenco"/>
        <w:numPr>
          <w:ilvl w:val="1"/>
          <w:numId w:val="7"/>
        </w:numPr>
        <w:rPr>
          <w:sz w:val="24"/>
          <w:szCs w:val="24"/>
        </w:rPr>
      </w:pPr>
      <w:r>
        <w:rPr>
          <w:sz w:val="24"/>
          <w:szCs w:val="24"/>
        </w:rPr>
        <w:t>INCREMENT BY 1</w:t>
      </w:r>
    </w:p>
    <w:p w:rsidR="00AA6B46" w:rsidRDefault="00AA6B46" w:rsidP="00AA6B46">
      <w:pPr>
        <w:pStyle w:val="Paragrafoelenco"/>
        <w:numPr>
          <w:ilvl w:val="1"/>
          <w:numId w:val="7"/>
        </w:numPr>
        <w:rPr>
          <w:sz w:val="24"/>
          <w:szCs w:val="24"/>
        </w:rPr>
      </w:pPr>
      <w:r>
        <w:rPr>
          <w:sz w:val="24"/>
          <w:szCs w:val="24"/>
        </w:rPr>
        <w:t>START WITH 1;</w:t>
      </w:r>
    </w:p>
    <w:p w:rsidR="00AA6B46" w:rsidRDefault="00AA6B46" w:rsidP="00AA6B46">
      <w:pPr>
        <w:pStyle w:val="Paragrafoelenco"/>
        <w:ind w:left="1485"/>
        <w:rPr>
          <w:sz w:val="24"/>
          <w:szCs w:val="24"/>
        </w:rPr>
      </w:pPr>
    </w:p>
    <w:p w:rsidR="00AA6B46" w:rsidRDefault="00AA6B46" w:rsidP="00AA6B46">
      <w:pPr>
        <w:pStyle w:val="Paragrafoelenco"/>
        <w:numPr>
          <w:ilvl w:val="1"/>
          <w:numId w:val="7"/>
        </w:numPr>
        <w:rPr>
          <w:sz w:val="24"/>
          <w:szCs w:val="24"/>
        </w:rPr>
      </w:pPr>
      <w:r>
        <w:rPr>
          <w:sz w:val="24"/>
          <w:szCs w:val="24"/>
        </w:rPr>
        <w:t>CREATE TABLE NomeTabella (</w:t>
      </w:r>
    </w:p>
    <w:p w:rsidR="00AA6B46" w:rsidRPr="00E46DAB" w:rsidRDefault="00AA6B46" w:rsidP="00AA6B46">
      <w:pPr>
        <w:pStyle w:val="Paragrafoelenco"/>
        <w:numPr>
          <w:ilvl w:val="2"/>
          <w:numId w:val="7"/>
        </w:numPr>
        <w:rPr>
          <w:sz w:val="24"/>
          <w:szCs w:val="24"/>
        </w:rPr>
      </w:pPr>
      <w:r>
        <w:rPr>
          <w:sz w:val="24"/>
          <w:szCs w:val="24"/>
        </w:rPr>
        <w:t>Attributo1 INTEGER DEFAULT nextval(‘NomeSequenza’) PRIMARY KEY (include già il “NOT NULL”);</w:t>
      </w:r>
    </w:p>
    <w:p w:rsidR="0020003C" w:rsidRPr="00E46DAB" w:rsidRDefault="0020003C" w:rsidP="0020003C">
      <w:pPr>
        <w:pStyle w:val="Paragrafoelenco"/>
        <w:numPr>
          <w:ilvl w:val="0"/>
          <w:numId w:val="7"/>
        </w:numPr>
        <w:rPr>
          <w:sz w:val="24"/>
          <w:szCs w:val="24"/>
        </w:rPr>
      </w:pPr>
      <w:r w:rsidRPr="00E46DAB">
        <w:rPr>
          <w:sz w:val="24"/>
          <w:szCs w:val="24"/>
        </w:rPr>
        <w:t>REFERENCES: serve per linkare le chiavi esterne (FK)</w:t>
      </w:r>
      <w:r w:rsidR="00250563">
        <w:rPr>
          <w:sz w:val="24"/>
          <w:szCs w:val="24"/>
        </w:rPr>
        <w:t>, ossia i vincoli di integrità referenziale;</w:t>
      </w:r>
    </w:p>
    <w:p w:rsidR="0020003C" w:rsidRPr="00E46DAB" w:rsidRDefault="0020003C" w:rsidP="0020003C">
      <w:pPr>
        <w:pStyle w:val="Paragrafoelenco"/>
        <w:numPr>
          <w:ilvl w:val="0"/>
          <w:numId w:val="7"/>
        </w:numPr>
        <w:rPr>
          <w:sz w:val="24"/>
          <w:szCs w:val="24"/>
        </w:rPr>
      </w:pPr>
      <w:r w:rsidRPr="00E46DAB">
        <w:rPr>
          <w:sz w:val="24"/>
          <w:szCs w:val="24"/>
        </w:rPr>
        <w:t>ON DELETE CASCADE: elimina a cascata;</w:t>
      </w:r>
    </w:p>
    <w:p w:rsidR="0020003C" w:rsidRPr="00E46DAB" w:rsidRDefault="0020003C" w:rsidP="0020003C">
      <w:pPr>
        <w:pStyle w:val="Paragrafoelenco"/>
        <w:numPr>
          <w:ilvl w:val="0"/>
          <w:numId w:val="7"/>
        </w:numPr>
        <w:rPr>
          <w:sz w:val="24"/>
          <w:szCs w:val="24"/>
        </w:rPr>
      </w:pPr>
      <w:r w:rsidRPr="00E46DAB">
        <w:rPr>
          <w:sz w:val="24"/>
          <w:szCs w:val="24"/>
        </w:rPr>
        <w:t>ON UPDATE CASCADE: aggiorna a cascata;</w:t>
      </w:r>
    </w:p>
    <w:p w:rsidR="0020003C" w:rsidRPr="00E46DAB" w:rsidRDefault="0020003C" w:rsidP="0020003C">
      <w:pPr>
        <w:pStyle w:val="Paragrafoelenco"/>
        <w:numPr>
          <w:ilvl w:val="0"/>
          <w:numId w:val="7"/>
        </w:numPr>
        <w:rPr>
          <w:sz w:val="24"/>
          <w:szCs w:val="24"/>
        </w:rPr>
      </w:pPr>
      <w:r w:rsidRPr="00E46DAB">
        <w:rPr>
          <w:sz w:val="24"/>
          <w:szCs w:val="24"/>
        </w:rPr>
        <w:t>CHECK: esegue controlli sui valori degli attributi;</w:t>
      </w:r>
    </w:p>
    <w:p w:rsidR="0020003C" w:rsidRPr="00E46DAB" w:rsidRDefault="0020003C" w:rsidP="0020003C">
      <w:pPr>
        <w:pStyle w:val="Paragrafoelenco"/>
        <w:numPr>
          <w:ilvl w:val="0"/>
          <w:numId w:val="7"/>
        </w:numPr>
        <w:rPr>
          <w:sz w:val="24"/>
          <w:szCs w:val="24"/>
        </w:rPr>
      </w:pPr>
      <w:r w:rsidRPr="00E46DAB">
        <w:rPr>
          <w:sz w:val="24"/>
          <w:szCs w:val="24"/>
        </w:rPr>
        <w:t>ON DELETE NO ACTION: in caso di eliminazione l’attributo non esegue nessuna azione;</w:t>
      </w:r>
    </w:p>
    <w:p w:rsidR="0020003C" w:rsidRPr="00E46DAB" w:rsidRDefault="0020003C" w:rsidP="0020003C">
      <w:pPr>
        <w:pStyle w:val="Paragrafoelenco"/>
        <w:numPr>
          <w:ilvl w:val="0"/>
          <w:numId w:val="7"/>
        </w:numPr>
        <w:rPr>
          <w:sz w:val="24"/>
          <w:szCs w:val="24"/>
        </w:rPr>
      </w:pPr>
      <w:r w:rsidRPr="00E46DAB">
        <w:rPr>
          <w:sz w:val="24"/>
          <w:szCs w:val="24"/>
        </w:rPr>
        <w:t>ON DELETE SET NULL: in caso di eliminazione l’attributo viene settato a valore nullo;</w:t>
      </w:r>
    </w:p>
    <w:p w:rsidR="0020003C" w:rsidRPr="00E46DAB" w:rsidRDefault="004412CC" w:rsidP="0020003C">
      <w:pPr>
        <w:pStyle w:val="Paragrafoelenco"/>
        <w:numPr>
          <w:ilvl w:val="0"/>
          <w:numId w:val="7"/>
        </w:numPr>
        <w:rPr>
          <w:sz w:val="24"/>
          <w:szCs w:val="24"/>
        </w:rPr>
      </w:pPr>
      <w:r w:rsidRPr="00E46DAB">
        <w:rPr>
          <w:sz w:val="24"/>
          <w:szCs w:val="24"/>
        </w:rPr>
        <w:t>Attributo “Foto_profilo” di “Utente”: abbiamo preferito inserirlo come tipo booleano poiché utilizzare tipi come “BYTEA” o altri dei quali non abbiamo approfondito durante il corso non</w:t>
      </w:r>
      <w:r w:rsidR="006D064A" w:rsidRPr="00E46DAB">
        <w:rPr>
          <w:sz w:val="24"/>
          <w:szCs w:val="24"/>
        </w:rPr>
        <w:t xml:space="preserve"> ci sembrava una buona idea</w:t>
      </w:r>
      <w:r w:rsidR="005A44D6" w:rsidRPr="00E46DAB">
        <w:rPr>
          <w:sz w:val="24"/>
          <w:szCs w:val="24"/>
        </w:rPr>
        <w:t>;</w:t>
      </w:r>
      <w:r w:rsidRPr="00E46DAB">
        <w:rPr>
          <w:sz w:val="24"/>
          <w:szCs w:val="24"/>
        </w:rPr>
        <w:t xml:space="preserve"> </w:t>
      </w:r>
    </w:p>
    <w:p w:rsidR="003858A7" w:rsidRDefault="003858A7" w:rsidP="003858A7">
      <w:pPr>
        <w:pStyle w:val="Titolo1"/>
        <w:rPr>
          <w:b/>
          <w:bCs/>
          <w:u w:val="single"/>
          <w:lang w:val="it-IT"/>
        </w:rPr>
      </w:pPr>
      <w:r w:rsidRPr="003858A7">
        <w:rPr>
          <w:b/>
          <w:bCs/>
          <w:u w:val="single"/>
          <w:lang w:val="it-IT"/>
        </w:rPr>
        <w:t>4 DML di popolamento di tutte le tabelle del database</w:t>
      </w:r>
    </w:p>
    <w:p w:rsidR="00D65D5E" w:rsidRPr="00D65D5E" w:rsidRDefault="00D65D5E" w:rsidP="00D65D5E"/>
    <w:p w:rsidR="003858A7" w:rsidRPr="00382871" w:rsidRDefault="00E46DAB" w:rsidP="003858A7">
      <w:pPr>
        <w:pStyle w:val="Textbody"/>
        <w:rPr>
          <w:rFonts w:asciiTheme="minorHAnsi" w:hAnsiTheme="minorHAnsi" w:cstheme="minorHAnsi"/>
        </w:rPr>
      </w:pPr>
      <w:r w:rsidRPr="00E46DAB">
        <w:rPr>
          <w:rFonts w:asciiTheme="minorHAnsi" w:hAnsiTheme="minorHAnsi" w:cstheme="minorHAnsi"/>
        </w:rPr>
        <w:t>I dati da noi inseriti per il popolamento</w:t>
      </w:r>
      <w:r w:rsidR="00382871">
        <w:rPr>
          <w:rFonts w:asciiTheme="minorHAnsi" w:hAnsiTheme="minorHAnsi" w:cstheme="minorHAnsi"/>
        </w:rPr>
        <w:t xml:space="preserve"> coprono tutti i casi possibili, in particolare quelli limite. Per quanto concerne i dati inseriti ai proprietari, sono stati inseriti in modo strategico affinché qualcuno di essi soddisfi i requisiti per essere superhost.</w:t>
      </w:r>
    </w:p>
    <w:p w:rsidR="00BA162F" w:rsidRDefault="003858A7" w:rsidP="00BA162F">
      <w:pPr>
        <w:pStyle w:val="Titolo1"/>
        <w:rPr>
          <w:b/>
          <w:bCs/>
          <w:u w:val="single"/>
          <w:lang w:val="it-IT"/>
        </w:rPr>
      </w:pPr>
      <w:r w:rsidRPr="003858A7">
        <w:rPr>
          <w:b/>
          <w:bCs/>
          <w:u w:val="single"/>
          <w:lang w:val="it-IT"/>
        </w:rPr>
        <w:t>5 DML di modifica</w:t>
      </w:r>
    </w:p>
    <w:p w:rsidR="00D65D5E" w:rsidRPr="00D65D5E" w:rsidRDefault="00D65D5E" w:rsidP="00D65D5E"/>
    <w:p w:rsidR="00BA162F" w:rsidRPr="00BA162F" w:rsidRDefault="00BA162F" w:rsidP="00BA162F">
      <w:pPr>
        <w:rPr>
          <w:sz w:val="24"/>
          <w:szCs w:val="24"/>
        </w:rPr>
      </w:pPr>
      <w:r w:rsidRPr="00BA162F">
        <w:rPr>
          <w:sz w:val="24"/>
          <w:szCs w:val="24"/>
        </w:rPr>
        <w:lastRenderedPageBreak/>
        <w:t>Operazioni della tabella delle operazioni:</w:t>
      </w:r>
    </w:p>
    <w:p w:rsidR="005F0192" w:rsidRPr="00BA162F" w:rsidRDefault="005F0192" w:rsidP="00F31679">
      <w:pPr>
        <w:pStyle w:val="Textbody"/>
        <w:numPr>
          <w:ilvl w:val="0"/>
          <w:numId w:val="9"/>
        </w:numPr>
        <w:rPr>
          <w:rFonts w:asciiTheme="minorHAnsi" w:hAnsiTheme="minorHAnsi" w:cstheme="minorHAnsi"/>
        </w:rPr>
      </w:pPr>
      <w:r w:rsidRPr="00BA162F">
        <w:rPr>
          <w:rFonts w:asciiTheme="minorHAnsi" w:hAnsiTheme="minorHAnsi" w:cstheme="minorHAnsi"/>
        </w:rPr>
        <w:t>Un utente prenota un alloggio</w:t>
      </w:r>
      <w:r w:rsidR="00673542">
        <w:rPr>
          <w:rFonts w:asciiTheme="minorHAnsi" w:hAnsiTheme="minorHAnsi" w:cstheme="minorHAnsi"/>
        </w:rPr>
        <w:t>;</w:t>
      </w:r>
    </w:p>
    <w:p w:rsidR="005F0192" w:rsidRPr="00BA162F" w:rsidRDefault="005F0192" w:rsidP="00F31679">
      <w:pPr>
        <w:pStyle w:val="Textbody"/>
        <w:numPr>
          <w:ilvl w:val="0"/>
          <w:numId w:val="9"/>
        </w:numPr>
        <w:rPr>
          <w:rFonts w:asciiTheme="minorHAnsi" w:hAnsiTheme="minorHAnsi" w:cstheme="minorHAnsi"/>
        </w:rPr>
      </w:pPr>
      <w:r w:rsidRPr="00BA162F">
        <w:rPr>
          <w:rFonts w:asciiTheme="minorHAnsi" w:hAnsiTheme="minorHAnsi" w:cstheme="minorHAnsi"/>
        </w:rPr>
        <w:t>Un utente scrive una recensione relativa ad una stanza</w:t>
      </w:r>
      <w:r w:rsidR="00673542">
        <w:rPr>
          <w:rFonts w:asciiTheme="minorHAnsi" w:hAnsiTheme="minorHAnsi" w:cstheme="minorHAnsi"/>
        </w:rPr>
        <w:t>;</w:t>
      </w:r>
    </w:p>
    <w:p w:rsidR="005F0192" w:rsidRPr="00BA162F" w:rsidRDefault="005F0192" w:rsidP="00F31679">
      <w:pPr>
        <w:pStyle w:val="Textbody"/>
        <w:numPr>
          <w:ilvl w:val="0"/>
          <w:numId w:val="9"/>
        </w:numPr>
        <w:rPr>
          <w:rFonts w:asciiTheme="minorHAnsi" w:hAnsiTheme="minorHAnsi" w:cstheme="minorHAnsi"/>
        </w:rPr>
      </w:pPr>
      <w:r w:rsidRPr="00BA162F">
        <w:rPr>
          <w:rFonts w:asciiTheme="minorHAnsi" w:hAnsiTheme="minorHAnsi" w:cstheme="minorHAnsi"/>
        </w:rPr>
        <w:t>Memorizza un nuovo alloggio con il nome del relativo proprietario</w:t>
      </w:r>
      <w:r w:rsidR="00673542">
        <w:rPr>
          <w:rFonts w:asciiTheme="minorHAnsi" w:hAnsiTheme="minorHAnsi" w:cstheme="minorHAnsi"/>
        </w:rPr>
        <w:t>;</w:t>
      </w:r>
    </w:p>
    <w:p w:rsidR="005F0192" w:rsidRPr="00BA162F" w:rsidRDefault="005F0192" w:rsidP="00F31679">
      <w:pPr>
        <w:pStyle w:val="Textbody"/>
        <w:numPr>
          <w:ilvl w:val="0"/>
          <w:numId w:val="9"/>
        </w:numPr>
        <w:rPr>
          <w:rFonts w:asciiTheme="minorHAnsi" w:hAnsiTheme="minorHAnsi" w:cstheme="minorHAnsi"/>
        </w:rPr>
      </w:pPr>
      <w:r w:rsidRPr="00BA162F">
        <w:rPr>
          <w:rFonts w:asciiTheme="minorHAnsi" w:hAnsiTheme="minorHAnsi" w:cstheme="minorHAnsi"/>
        </w:rPr>
        <w:t>Stampa tutti i dati di un proprietario</w:t>
      </w:r>
      <w:r w:rsidR="00673542">
        <w:rPr>
          <w:rFonts w:asciiTheme="minorHAnsi" w:hAnsiTheme="minorHAnsi" w:cstheme="minorHAnsi"/>
        </w:rPr>
        <w:t>;</w:t>
      </w:r>
    </w:p>
    <w:p w:rsidR="005F0192" w:rsidRPr="00BA162F" w:rsidRDefault="005F0192" w:rsidP="00F31679">
      <w:pPr>
        <w:pStyle w:val="Textbody"/>
        <w:numPr>
          <w:ilvl w:val="0"/>
          <w:numId w:val="9"/>
        </w:numPr>
        <w:rPr>
          <w:rFonts w:asciiTheme="minorHAnsi" w:hAnsiTheme="minorHAnsi" w:cstheme="minorHAnsi"/>
        </w:rPr>
      </w:pPr>
      <w:r w:rsidRPr="00BA162F">
        <w:rPr>
          <w:rFonts w:asciiTheme="minorHAnsi" w:hAnsiTheme="minorHAnsi" w:cstheme="minorHAnsi"/>
        </w:rPr>
        <w:t>Stampare tutte le recensioni di una stanza con relativa data di inizio e data di fine prenotazione</w:t>
      </w:r>
      <w:r w:rsidR="00673542">
        <w:rPr>
          <w:rFonts w:asciiTheme="minorHAnsi" w:hAnsiTheme="minorHAnsi" w:cstheme="minorHAnsi"/>
        </w:rPr>
        <w:t>;</w:t>
      </w:r>
    </w:p>
    <w:p w:rsidR="002B6557" w:rsidRDefault="005F0192" w:rsidP="00F31679">
      <w:pPr>
        <w:pStyle w:val="Textbody"/>
        <w:numPr>
          <w:ilvl w:val="0"/>
          <w:numId w:val="9"/>
        </w:numPr>
        <w:rPr>
          <w:rFonts w:asciiTheme="minorHAnsi" w:hAnsiTheme="minorHAnsi" w:cstheme="minorHAnsi"/>
        </w:rPr>
      </w:pPr>
      <w:r w:rsidRPr="00BA162F">
        <w:rPr>
          <w:rFonts w:asciiTheme="minorHAnsi" w:hAnsiTheme="minorHAnsi" w:cstheme="minorHAnsi"/>
        </w:rPr>
        <w:t>Stampare tutte le prenotazioni di una stanza</w:t>
      </w:r>
      <w:r w:rsidR="00673542">
        <w:rPr>
          <w:rFonts w:asciiTheme="minorHAnsi" w:hAnsiTheme="minorHAnsi" w:cstheme="minorHAnsi"/>
        </w:rPr>
        <w:t>.</w:t>
      </w:r>
    </w:p>
    <w:p w:rsidR="002B6557" w:rsidRDefault="002B6557" w:rsidP="002B6557">
      <w:pPr>
        <w:pStyle w:val="Textbody"/>
        <w:rPr>
          <w:rFonts w:asciiTheme="minorHAnsi" w:hAnsiTheme="minorHAnsi" w:cstheme="minorHAnsi"/>
        </w:rPr>
      </w:pPr>
      <w:r>
        <w:rPr>
          <w:rFonts w:asciiTheme="minorHAnsi" w:hAnsiTheme="minorHAnsi" w:cstheme="minorHAnsi"/>
        </w:rPr>
        <w:t>Operazioni svolte nel file “Ascia_Pizzuto_DMLUPD.sql”:</w:t>
      </w:r>
    </w:p>
    <w:p w:rsidR="000B6A4F" w:rsidRDefault="002B6557" w:rsidP="002B6557">
      <w:pPr>
        <w:pStyle w:val="Textbody"/>
        <w:numPr>
          <w:ilvl w:val="0"/>
          <w:numId w:val="10"/>
        </w:numPr>
        <w:rPr>
          <w:rFonts w:asciiTheme="minorHAnsi" w:hAnsiTheme="minorHAnsi" w:cstheme="minorHAnsi"/>
        </w:rPr>
      </w:pPr>
      <w:r>
        <w:rPr>
          <w:rFonts w:asciiTheme="minorHAnsi" w:hAnsiTheme="minorHAnsi" w:cstheme="minorHAnsi"/>
        </w:rPr>
        <w:t>Creazione della vista “superhost” per visualizzare quali sono i proprietari che soddisfano i requisiti per essere superhost;</w:t>
      </w:r>
    </w:p>
    <w:p w:rsidR="003858A7" w:rsidRDefault="000B6A4F" w:rsidP="002B6557">
      <w:pPr>
        <w:pStyle w:val="Textbody"/>
        <w:numPr>
          <w:ilvl w:val="0"/>
          <w:numId w:val="10"/>
        </w:numPr>
        <w:rPr>
          <w:rFonts w:asciiTheme="minorHAnsi" w:hAnsiTheme="minorHAnsi" w:cstheme="minorHAnsi"/>
        </w:rPr>
      </w:pPr>
      <w:r>
        <w:rPr>
          <w:rFonts w:asciiTheme="minorHAnsi" w:hAnsiTheme="minorHAnsi" w:cstheme="minorHAnsi"/>
        </w:rPr>
        <w:t>Elimina la lingua ‘Cinese’;</w:t>
      </w:r>
    </w:p>
    <w:p w:rsidR="00126157" w:rsidRDefault="00126157" w:rsidP="002B6557">
      <w:pPr>
        <w:pStyle w:val="Textbody"/>
        <w:numPr>
          <w:ilvl w:val="0"/>
          <w:numId w:val="10"/>
        </w:numPr>
        <w:rPr>
          <w:rFonts w:asciiTheme="minorHAnsi" w:hAnsiTheme="minorHAnsi" w:cstheme="minorHAnsi"/>
        </w:rPr>
      </w:pPr>
      <w:r w:rsidRPr="00126157">
        <w:rPr>
          <w:rFonts w:asciiTheme="minorHAnsi" w:hAnsiTheme="minorHAnsi" w:cstheme="minorHAnsi"/>
        </w:rPr>
        <w:t>Operazione di verifica dei requisiti iniziali e relativi vincoli di integrità referenziale: quando un cliente si cancella dal servizio, le sue recensioni e le risposte ricevute relativamente ad esse rimangono memorizzate mentre i suoi dati personali vengono cancellati</w:t>
      </w:r>
      <w:r w:rsidR="00103B0A">
        <w:rPr>
          <w:rFonts w:asciiTheme="minorHAnsi" w:hAnsiTheme="minorHAnsi" w:cstheme="minorHAnsi"/>
        </w:rPr>
        <w:t>;</w:t>
      </w:r>
    </w:p>
    <w:p w:rsidR="00103B0A" w:rsidRDefault="00103B0A" w:rsidP="002B6557">
      <w:pPr>
        <w:pStyle w:val="Textbody"/>
        <w:numPr>
          <w:ilvl w:val="0"/>
          <w:numId w:val="10"/>
        </w:numPr>
        <w:rPr>
          <w:rFonts w:asciiTheme="minorHAnsi" w:hAnsiTheme="minorHAnsi" w:cstheme="minorHAnsi"/>
        </w:rPr>
      </w:pPr>
      <w:r w:rsidRPr="00103B0A">
        <w:rPr>
          <w:rFonts w:asciiTheme="minorHAnsi" w:hAnsiTheme="minorHAnsi" w:cstheme="minorHAnsi"/>
        </w:rPr>
        <w:t>Operazione di aggiornamento della chiave primaria ('Email') di una ennupla di un "Utente" verificando la sua modifica anche nella tabella di "Proprietario" grazie ai vincoli di integrità referenziale presenti tra "Proprietario" e "Utente" (in questo specifico è stato scelto un utente che era anche proprietario)</w:t>
      </w:r>
      <w:r w:rsidR="00363645">
        <w:rPr>
          <w:rFonts w:asciiTheme="minorHAnsi" w:hAnsiTheme="minorHAnsi" w:cstheme="minorHAnsi"/>
        </w:rPr>
        <w:t>;</w:t>
      </w:r>
    </w:p>
    <w:p w:rsidR="00363645" w:rsidRDefault="00363645" w:rsidP="002B6557">
      <w:pPr>
        <w:pStyle w:val="Textbody"/>
        <w:numPr>
          <w:ilvl w:val="0"/>
          <w:numId w:val="10"/>
        </w:numPr>
        <w:rPr>
          <w:rFonts w:asciiTheme="minorHAnsi" w:hAnsiTheme="minorHAnsi" w:cstheme="minorHAnsi"/>
        </w:rPr>
      </w:pPr>
      <w:r>
        <w:rPr>
          <w:rFonts w:asciiTheme="minorHAnsi" w:hAnsiTheme="minorHAnsi" w:cstheme="minorHAnsi"/>
        </w:rPr>
        <w:t>Operazione di pr</w:t>
      </w:r>
      <w:r w:rsidRPr="00363645">
        <w:rPr>
          <w:rFonts w:asciiTheme="minorHAnsi" w:hAnsiTheme="minorHAnsi" w:cstheme="minorHAnsi"/>
        </w:rPr>
        <w:t>enotazione per verificare che la data di fine prenotazione deve essere &gt;=</w:t>
      </w:r>
      <w:r>
        <w:rPr>
          <w:rFonts w:asciiTheme="minorHAnsi" w:hAnsiTheme="minorHAnsi" w:cstheme="minorHAnsi"/>
        </w:rPr>
        <w:t xml:space="preserve"> (successiva temporalmente)</w:t>
      </w:r>
      <w:r w:rsidRPr="00363645">
        <w:rPr>
          <w:rFonts w:asciiTheme="minorHAnsi" w:hAnsiTheme="minorHAnsi" w:cstheme="minorHAnsi"/>
        </w:rPr>
        <w:t xml:space="preserve"> della data di inizio prenotazione</w:t>
      </w:r>
      <w:r w:rsidR="00825BEE">
        <w:rPr>
          <w:rFonts w:asciiTheme="minorHAnsi" w:hAnsiTheme="minorHAnsi" w:cstheme="minorHAnsi"/>
        </w:rPr>
        <w:t>;</w:t>
      </w:r>
    </w:p>
    <w:p w:rsidR="003858A7" w:rsidRPr="00825BEE" w:rsidRDefault="00825BEE" w:rsidP="00825BEE">
      <w:pPr>
        <w:pStyle w:val="Textbody"/>
        <w:numPr>
          <w:ilvl w:val="0"/>
          <w:numId w:val="10"/>
        </w:numPr>
        <w:rPr>
          <w:rFonts w:asciiTheme="minorHAnsi" w:hAnsiTheme="minorHAnsi" w:cstheme="minorHAnsi"/>
        </w:rPr>
      </w:pPr>
      <w:r>
        <w:rPr>
          <w:rFonts w:asciiTheme="minorHAnsi" w:hAnsiTheme="minorHAnsi" w:cstheme="minorHAnsi"/>
        </w:rPr>
        <w:t>Operazione di eliminazione di</w:t>
      </w:r>
      <w:r w:rsidRPr="00825BEE">
        <w:rPr>
          <w:rFonts w:asciiTheme="minorHAnsi" w:hAnsiTheme="minorHAnsi" w:cstheme="minorHAnsi"/>
        </w:rPr>
        <w:t xml:space="preserve"> un proprietario (da utente, così verifico anche che si cancelli sia da utente sia da proprietario), in questo modo, secondo i vincoli di integrità referenziale da noi posti, verranno cancellate tutte le stanze e tutti gli alloggi da lui posseduti nella base di dati</w:t>
      </w:r>
      <w:r>
        <w:rPr>
          <w:rFonts w:asciiTheme="minorHAnsi" w:hAnsiTheme="minorHAnsi" w:cstheme="minorHAnsi"/>
        </w:rPr>
        <w:t>. V</w:t>
      </w:r>
      <w:r w:rsidRPr="00825BEE">
        <w:rPr>
          <w:rFonts w:asciiTheme="minorHAnsi" w:hAnsiTheme="minorHAnsi" w:cstheme="minorHAnsi"/>
        </w:rPr>
        <w:t>erranno cancellati l'alloggio con id "1", di cui è proprietario e, di conseguenza, le stanze con id "5" e "6" appartenenti al medesimo alloggio</w:t>
      </w:r>
      <w:r w:rsidR="005452D1">
        <w:rPr>
          <w:rFonts w:asciiTheme="minorHAnsi" w:hAnsiTheme="minorHAnsi" w:cstheme="minorHAnsi"/>
        </w:rPr>
        <w:t>.</w:t>
      </w:r>
    </w:p>
    <w:p w:rsidR="004B3FAF" w:rsidRPr="00825BEE" w:rsidRDefault="004B3FAF" w:rsidP="00D56525">
      <w:pPr>
        <w:spacing w:after="120" w:line="240" w:lineRule="auto"/>
      </w:pPr>
    </w:p>
    <w:p w:rsidR="00D56525" w:rsidRPr="00825BEE" w:rsidRDefault="00D56525" w:rsidP="00D56525">
      <w:pPr>
        <w:spacing w:after="120" w:line="240" w:lineRule="auto"/>
      </w:pPr>
      <w:bookmarkStart w:id="0" w:name="_GoBack"/>
      <w:bookmarkEnd w:id="0"/>
    </w:p>
    <w:sectPr w:rsidR="00D56525" w:rsidRPr="00825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EasyReading">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6B0636BC"/>
    <w:lvl w:ilvl="0">
      <w:numFmt w:val="bullet"/>
      <w:lvlText w:val="*"/>
      <w:lvlJc w:val="left"/>
    </w:lvl>
  </w:abstractNum>
  <w:abstractNum w:abstractNumId="1" w15:restartNumberingAfterBreak="0">
    <w:nsid w:val="00000001"/>
    <w:multiLevelType w:val="hybridMultilevel"/>
    <w:tmpl w:val="00000000"/>
    <w:lvl w:ilvl="0" w:tplc="FFFFFFFF">
      <w:start w:val="1"/>
      <w:numFmt w:val="bullet"/>
      <w:lvlText w:val="·"/>
      <w:lvlJc w:val="left"/>
      <w:pPr>
        <w:tabs>
          <w:tab w:val="num" w:pos="0"/>
        </w:tabs>
      </w:pPr>
      <w:rPr>
        <w:rFonts w:ascii="Symbol" w:hAnsi="Symbol" w:cs="Symbol"/>
      </w:rPr>
    </w:lvl>
    <w:lvl w:ilvl="1" w:tplc="FFFFFFFF">
      <w:start w:val="1"/>
      <w:numFmt w:val="bullet"/>
      <w:lvlText w:val="·"/>
      <w:lvlJc w:val="left"/>
      <w:pPr>
        <w:tabs>
          <w:tab w:val="num" w:pos="0"/>
        </w:tabs>
      </w:pPr>
      <w:rPr>
        <w:rFonts w:ascii="Symbol" w:hAnsi="Symbol" w:cs="Symbol"/>
      </w:rPr>
    </w:lvl>
    <w:lvl w:ilvl="2" w:tplc="FFFFFFFF">
      <w:start w:val="1"/>
      <w:numFmt w:val="bullet"/>
      <w:lvlText w:val="·"/>
      <w:lvlJc w:val="left"/>
      <w:pPr>
        <w:tabs>
          <w:tab w:val="num" w:pos="0"/>
        </w:tabs>
      </w:pPr>
      <w:rPr>
        <w:rFonts w:ascii="Symbol" w:hAnsi="Symbol" w:cs="Symbol"/>
      </w:rPr>
    </w:lvl>
    <w:lvl w:ilvl="3" w:tplc="FFFFFFFF">
      <w:start w:val="1"/>
      <w:numFmt w:val="bullet"/>
      <w:lvlText w:val="·"/>
      <w:lvlJc w:val="left"/>
      <w:pPr>
        <w:tabs>
          <w:tab w:val="num" w:pos="0"/>
        </w:tabs>
      </w:pPr>
      <w:rPr>
        <w:rFonts w:ascii="Symbol" w:hAnsi="Symbol" w:cs="Symbol"/>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0"/>
    <w:lvl w:ilvl="0" w:tplc="FFFFFFFF">
      <w:start w:val="1"/>
      <w:numFmt w:val="decimal"/>
      <w:lvlText w:val="%1."/>
      <w:lvlJc w:val="left"/>
      <w:pPr>
        <w:tabs>
          <w:tab w:val="num" w:pos="0"/>
        </w:tabs>
      </w:pPr>
    </w:lvl>
    <w:lvl w:ilvl="1" w:tplc="FFFFFFFF">
      <w:start w:val="1"/>
      <w:numFmt w:val="bullet"/>
      <w:lvlText w:val="·"/>
      <w:lvlJc w:val="left"/>
      <w:pPr>
        <w:tabs>
          <w:tab w:val="num" w:pos="0"/>
        </w:tabs>
      </w:pPr>
      <w:rPr>
        <w:rFonts w:ascii="Symbol" w:hAnsi="Symbol" w:cs="Symbol"/>
      </w:rPr>
    </w:lvl>
    <w:lvl w:ilvl="2" w:tplc="FFFFFFFF">
      <w:start w:val="1"/>
      <w:numFmt w:val="bullet"/>
      <w:lvlText w:val="·"/>
      <w:lvlJc w:val="left"/>
      <w:pPr>
        <w:tabs>
          <w:tab w:val="num" w:pos="0"/>
        </w:tabs>
      </w:pPr>
      <w:rPr>
        <w:rFonts w:ascii="Symbol" w:hAnsi="Symbol" w:cs="Symbol"/>
      </w:rPr>
    </w:lvl>
    <w:lvl w:ilvl="3" w:tplc="FFFFFFFF">
      <w:start w:val="1"/>
      <w:numFmt w:val="bullet"/>
      <w:lvlText w:val="·"/>
      <w:lvlJc w:val="left"/>
      <w:pPr>
        <w:tabs>
          <w:tab w:val="num" w:pos="0"/>
        </w:tabs>
      </w:pPr>
      <w:rPr>
        <w:rFonts w:ascii="Symbol" w:hAnsi="Symbol" w:cs="Symbol"/>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0"/>
    <w:lvl w:ilvl="0" w:tplc="FFFFFFFF">
      <w:start w:val="1"/>
      <w:numFmt w:val="bullet"/>
      <w:lvlText w:val="·"/>
      <w:lvlJc w:val="left"/>
      <w:pPr>
        <w:tabs>
          <w:tab w:val="num" w:pos="0"/>
        </w:tabs>
      </w:pPr>
      <w:rPr>
        <w:rFonts w:ascii="Symbol" w:hAnsi="Symbol" w:cs="Symbol"/>
      </w:rPr>
    </w:lvl>
    <w:lvl w:ilvl="1" w:tplc="FFFFFFFF">
      <w:start w:val="1"/>
      <w:numFmt w:val="bullet"/>
      <w:lvlText w:val="·"/>
      <w:lvlJc w:val="left"/>
      <w:pPr>
        <w:tabs>
          <w:tab w:val="num" w:pos="0"/>
        </w:tabs>
      </w:pPr>
      <w:rPr>
        <w:rFonts w:ascii="Symbol" w:hAnsi="Symbol" w:cs="Symbol"/>
      </w:rPr>
    </w:lvl>
    <w:lvl w:ilvl="2" w:tplc="FFFFFFFF">
      <w:start w:val="1"/>
      <w:numFmt w:val="bullet"/>
      <w:lvlText w:val="·"/>
      <w:lvlJc w:val="left"/>
      <w:pPr>
        <w:tabs>
          <w:tab w:val="num" w:pos="0"/>
        </w:tabs>
      </w:pPr>
      <w:rPr>
        <w:rFonts w:ascii="Symbol" w:hAnsi="Symbol" w:cs="Symbol"/>
      </w:rPr>
    </w:lvl>
    <w:lvl w:ilvl="3" w:tplc="FFFFFFFF">
      <w:start w:val="1"/>
      <w:numFmt w:val="bullet"/>
      <w:lvlText w:val="·"/>
      <w:lvlJc w:val="left"/>
      <w:pPr>
        <w:tabs>
          <w:tab w:val="num" w:pos="0"/>
        </w:tabs>
      </w:pPr>
      <w:rPr>
        <w:rFonts w:ascii="Symbol" w:hAnsi="Symbol" w:cs="Symbol"/>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4573978"/>
    <w:multiLevelType w:val="hybridMultilevel"/>
    <w:tmpl w:val="DE82BC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F94EE2"/>
    <w:multiLevelType w:val="hybridMultilevel"/>
    <w:tmpl w:val="00A6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C642B7"/>
    <w:multiLevelType w:val="hybridMultilevel"/>
    <w:tmpl w:val="4070899E"/>
    <w:lvl w:ilvl="0" w:tplc="04100001">
      <w:start w:val="1"/>
      <w:numFmt w:val="bullet"/>
      <w:lvlText w:val=""/>
      <w:lvlJc w:val="left"/>
      <w:pPr>
        <w:ind w:left="765" w:hanging="360"/>
      </w:pPr>
      <w:rPr>
        <w:rFonts w:ascii="Symbol" w:hAnsi="Symbol" w:hint="default"/>
      </w:rPr>
    </w:lvl>
    <w:lvl w:ilvl="1" w:tplc="04100003">
      <w:start w:val="1"/>
      <w:numFmt w:val="bullet"/>
      <w:lvlText w:val="o"/>
      <w:lvlJc w:val="left"/>
      <w:pPr>
        <w:ind w:left="1485" w:hanging="360"/>
      </w:pPr>
      <w:rPr>
        <w:rFonts w:ascii="Courier New" w:hAnsi="Courier New" w:cs="Courier New" w:hint="default"/>
      </w:rPr>
    </w:lvl>
    <w:lvl w:ilvl="2" w:tplc="04100005">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7" w15:restartNumberingAfterBreak="0">
    <w:nsid w:val="2CC66488"/>
    <w:multiLevelType w:val="singleLevel"/>
    <w:tmpl w:val="261679C6"/>
    <w:lvl w:ilvl="0">
      <w:start w:val="1"/>
      <w:numFmt w:val="decimal"/>
      <w:lvlText w:val="%1."/>
      <w:legacy w:legacy="1" w:legacySpace="0" w:legacyIndent="0"/>
      <w:lvlJc w:val="left"/>
      <w:rPr>
        <w:rFonts w:ascii="Liberation Sans" w:hAnsi="Liberation Sans" w:hint="default"/>
      </w:rPr>
    </w:lvl>
  </w:abstractNum>
  <w:abstractNum w:abstractNumId="8" w15:restartNumberingAfterBreak="0">
    <w:nsid w:val="56B11877"/>
    <w:multiLevelType w:val="hybridMultilevel"/>
    <w:tmpl w:val="6F5ED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E1426FF"/>
    <w:multiLevelType w:val="singleLevel"/>
    <w:tmpl w:val="261679C6"/>
    <w:lvl w:ilvl="0">
      <w:start w:val="1"/>
      <w:numFmt w:val="decimal"/>
      <w:lvlText w:val="%1."/>
      <w:legacy w:legacy="1" w:legacySpace="0" w:legacyIndent="0"/>
      <w:lvlJc w:val="left"/>
      <w:rPr>
        <w:rFonts w:ascii="Liberation Sans" w:hAnsi="Liberation San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2"/>
  </w:num>
  <w:num w:numId="4">
    <w:abstractNumId w:val="3"/>
  </w:num>
  <w:num w:numId="5">
    <w:abstractNumId w:val="7"/>
  </w:num>
  <w:num w:numId="6">
    <w:abstractNumId w:val="9"/>
  </w:num>
  <w:num w:numId="7">
    <w:abstractNumId w:val="6"/>
  </w:num>
  <w:num w:numId="8">
    <w:abstractNumId w:val="8"/>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908"/>
    <w:rsid w:val="0002413B"/>
    <w:rsid w:val="000A6964"/>
    <w:rsid w:val="000B3078"/>
    <w:rsid w:val="000B6A4F"/>
    <w:rsid w:val="00103B0A"/>
    <w:rsid w:val="00126157"/>
    <w:rsid w:val="00126802"/>
    <w:rsid w:val="00137E51"/>
    <w:rsid w:val="001A43E9"/>
    <w:rsid w:val="001D2247"/>
    <w:rsid w:val="0020003C"/>
    <w:rsid w:val="00226B6A"/>
    <w:rsid w:val="00237F11"/>
    <w:rsid w:val="00244235"/>
    <w:rsid w:val="00250563"/>
    <w:rsid w:val="002B59F6"/>
    <w:rsid w:val="002B6557"/>
    <w:rsid w:val="002C3799"/>
    <w:rsid w:val="002C4AC6"/>
    <w:rsid w:val="00363645"/>
    <w:rsid w:val="00382871"/>
    <w:rsid w:val="003858A7"/>
    <w:rsid w:val="004028AF"/>
    <w:rsid w:val="004412CC"/>
    <w:rsid w:val="00450FCF"/>
    <w:rsid w:val="004915A5"/>
    <w:rsid w:val="004B3FAF"/>
    <w:rsid w:val="004D56E4"/>
    <w:rsid w:val="00535ABC"/>
    <w:rsid w:val="005452D1"/>
    <w:rsid w:val="005508F5"/>
    <w:rsid w:val="00564895"/>
    <w:rsid w:val="005A44D6"/>
    <w:rsid w:val="005F0192"/>
    <w:rsid w:val="00644091"/>
    <w:rsid w:val="00673542"/>
    <w:rsid w:val="00686A2C"/>
    <w:rsid w:val="006D064A"/>
    <w:rsid w:val="006D3729"/>
    <w:rsid w:val="00726ED0"/>
    <w:rsid w:val="007271E5"/>
    <w:rsid w:val="007564C5"/>
    <w:rsid w:val="007B6102"/>
    <w:rsid w:val="007F485D"/>
    <w:rsid w:val="008258CE"/>
    <w:rsid w:val="00825BEE"/>
    <w:rsid w:val="00826908"/>
    <w:rsid w:val="00843B70"/>
    <w:rsid w:val="00890D04"/>
    <w:rsid w:val="00972A94"/>
    <w:rsid w:val="009C58FB"/>
    <w:rsid w:val="009E6670"/>
    <w:rsid w:val="00A45BBD"/>
    <w:rsid w:val="00A970A7"/>
    <w:rsid w:val="00AA6B46"/>
    <w:rsid w:val="00AB1BBB"/>
    <w:rsid w:val="00AC4E83"/>
    <w:rsid w:val="00AF0342"/>
    <w:rsid w:val="00B374A0"/>
    <w:rsid w:val="00B4337F"/>
    <w:rsid w:val="00B556E2"/>
    <w:rsid w:val="00BA162F"/>
    <w:rsid w:val="00BD496C"/>
    <w:rsid w:val="00BE401B"/>
    <w:rsid w:val="00CB60ED"/>
    <w:rsid w:val="00CC3BE0"/>
    <w:rsid w:val="00D32F61"/>
    <w:rsid w:val="00D56525"/>
    <w:rsid w:val="00D65D5E"/>
    <w:rsid w:val="00DD6DA7"/>
    <w:rsid w:val="00E313E8"/>
    <w:rsid w:val="00E317D3"/>
    <w:rsid w:val="00E46DAB"/>
    <w:rsid w:val="00EA495A"/>
    <w:rsid w:val="00EB47D3"/>
    <w:rsid w:val="00ED177B"/>
    <w:rsid w:val="00F02BA9"/>
    <w:rsid w:val="00F20FA0"/>
    <w:rsid w:val="00F31679"/>
    <w:rsid w:val="00F31A5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1B79B"/>
  <w15:chartTrackingRefBased/>
  <w15:docId w15:val="{02DAF8DF-37DC-4231-87A7-34A5F6834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9"/>
    <w:qFormat/>
    <w:rsid w:val="004B3FAF"/>
    <w:pPr>
      <w:autoSpaceDE w:val="0"/>
      <w:autoSpaceDN w:val="0"/>
      <w:adjustRightInd w:val="0"/>
      <w:spacing w:after="0" w:line="240" w:lineRule="auto"/>
      <w:outlineLvl w:val="0"/>
    </w:pPr>
    <w:rPr>
      <w:rFonts w:ascii="EasyReading" w:hAnsi="EasyReading"/>
      <w:sz w:val="24"/>
      <w:szCs w:val="24"/>
      <w:lang w:val="en-US"/>
    </w:rPr>
  </w:style>
  <w:style w:type="paragraph" w:styleId="Titolo2">
    <w:name w:val="heading 2"/>
    <w:basedOn w:val="Normale"/>
    <w:next w:val="Normale"/>
    <w:link w:val="Titolo2Carattere"/>
    <w:uiPriority w:val="99"/>
    <w:qFormat/>
    <w:rsid w:val="004B3FAF"/>
    <w:pPr>
      <w:autoSpaceDE w:val="0"/>
      <w:autoSpaceDN w:val="0"/>
      <w:adjustRightInd w:val="0"/>
      <w:spacing w:after="0" w:line="240" w:lineRule="auto"/>
      <w:outlineLvl w:val="1"/>
    </w:pPr>
    <w:rPr>
      <w:rFonts w:ascii="EasyReading" w:hAnsi="EasyReading"/>
      <w:sz w:val="24"/>
      <w:szCs w:val="24"/>
      <w:lang w:val="en-US"/>
    </w:rPr>
  </w:style>
  <w:style w:type="paragraph" w:styleId="Titolo3">
    <w:name w:val="heading 3"/>
    <w:basedOn w:val="Normale"/>
    <w:next w:val="Normale"/>
    <w:link w:val="Titolo3Carattere"/>
    <w:uiPriority w:val="99"/>
    <w:unhideWhenUsed/>
    <w:qFormat/>
    <w:rsid w:val="00686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56525"/>
    <w:pPr>
      <w:ind w:left="720"/>
      <w:contextualSpacing/>
    </w:pPr>
  </w:style>
  <w:style w:type="character" w:styleId="Collegamentoipertestuale">
    <w:name w:val="Hyperlink"/>
    <w:basedOn w:val="Carpredefinitoparagrafo"/>
    <w:uiPriority w:val="99"/>
    <w:unhideWhenUsed/>
    <w:rsid w:val="00D56525"/>
    <w:rPr>
      <w:color w:val="0563C1" w:themeColor="hyperlink"/>
      <w:u w:val="single"/>
    </w:rPr>
  </w:style>
  <w:style w:type="character" w:styleId="Menzionenonrisolta">
    <w:name w:val="Unresolved Mention"/>
    <w:basedOn w:val="Carpredefinitoparagrafo"/>
    <w:uiPriority w:val="99"/>
    <w:semiHidden/>
    <w:unhideWhenUsed/>
    <w:rsid w:val="00D56525"/>
    <w:rPr>
      <w:color w:val="605E5C"/>
      <w:shd w:val="clear" w:color="auto" w:fill="E1DFDD"/>
    </w:rPr>
  </w:style>
  <w:style w:type="character" w:customStyle="1" w:styleId="Titolo1Carattere">
    <w:name w:val="Titolo 1 Carattere"/>
    <w:basedOn w:val="Carpredefinitoparagrafo"/>
    <w:link w:val="Titolo1"/>
    <w:uiPriority w:val="9"/>
    <w:rsid w:val="004B3FAF"/>
    <w:rPr>
      <w:rFonts w:ascii="EasyReading" w:hAnsi="EasyReading"/>
      <w:sz w:val="24"/>
      <w:szCs w:val="24"/>
      <w:lang w:val="en-US"/>
    </w:rPr>
  </w:style>
  <w:style w:type="character" w:customStyle="1" w:styleId="Titolo2Carattere">
    <w:name w:val="Titolo 2 Carattere"/>
    <w:basedOn w:val="Carpredefinitoparagrafo"/>
    <w:link w:val="Titolo2"/>
    <w:uiPriority w:val="99"/>
    <w:rsid w:val="004B3FAF"/>
    <w:rPr>
      <w:rFonts w:ascii="EasyReading" w:hAnsi="EasyReading"/>
      <w:sz w:val="24"/>
      <w:szCs w:val="24"/>
      <w:lang w:val="en-US"/>
    </w:rPr>
  </w:style>
  <w:style w:type="character" w:customStyle="1" w:styleId="Titolo3Carattere">
    <w:name w:val="Titolo 3 Carattere"/>
    <w:basedOn w:val="Carpredefinitoparagrafo"/>
    <w:link w:val="Titolo3"/>
    <w:uiPriority w:val="9"/>
    <w:semiHidden/>
    <w:rsid w:val="00686A2C"/>
    <w:rPr>
      <w:rFonts w:asciiTheme="majorHAnsi" w:eastAsiaTheme="majorEastAsia" w:hAnsiTheme="majorHAnsi" w:cstheme="majorBidi"/>
      <w:color w:val="1F3763" w:themeColor="accent1" w:themeShade="7F"/>
      <w:sz w:val="24"/>
      <w:szCs w:val="24"/>
    </w:rPr>
  </w:style>
  <w:style w:type="paragraph" w:customStyle="1" w:styleId="Textbody">
    <w:name w:val="Text body"/>
    <w:basedOn w:val="Normale"/>
    <w:rsid w:val="003858A7"/>
    <w:pPr>
      <w:suppressAutoHyphens/>
      <w:autoSpaceDN w:val="0"/>
      <w:spacing w:after="140" w:line="288" w:lineRule="auto"/>
      <w:textAlignment w:val="baseline"/>
    </w:pPr>
    <w:rPr>
      <w:rFonts w:ascii="Times New Roman" w:eastAsia="Times New Roman" w:hAnsi="Times New Roman" w:cs="Times New Roman"/>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mailto:20030421@studenti.uniupo.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hyperlink" Target="mailto:20028741@studenti.uniupo.it"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airbnb.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airbnb.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www.airbnb.i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3C5B2-23CF-4991-A67D-E91868932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34</Pages>
  <Words>6541</Words>
  <Characters>37284</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Ascia</dc:creator>
  <cp:keywords/>
  <dc:description/>
  <cp:lastModifiedBy>Marco Ascia</cp:lastModifiedBy>
  <cp:revision>75</cp:revision>
  <dcterms:created xsi:type="dcterms:W3CDTF">2020-02-09T11:58:00Z</dcterms:created>
  <dcterms:modified xsi:type="dcterms:W3CDTF">2020-02-10T17:29:00Z</dcterms:modified>
</cp:coreProperties>
</file>